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6755" w14:textId="11712551" w:rsidR="00934E9A" w:rsidRPr="0081498A" w:rsidRDefault="004004BD" w:rsidP="00EA7590">
      <w:pPr>
        <w:rPr>
          <w:b/>
          <w:bCs/>
          <w:sz w:val="24"/>
          <w:szCs w:val="24"/>
        </w:rPr>
      </w:pPr>
      <w:r w:rsidRPr="0081498A">
        <w:rPr>
          <w:b/>
          <w:bCs/>
          <w:sz w:val="24"/>
          <w:szCs w:val="24"/>
        </w:rPr>
        <w:t>EC1 - Aplicaciones con Enfoque Orientado a Servicios</w:t>
      </w:r>
    </w:p>
    <w:p w14:paraId="1D6470FB" w14:textId="77777777" w:rsidR="0081498A" w:rsidRDefault="00926F8D" w:rsidP="00EA7590">
      <w:pPr>
        <w:rPr>
          <w:rFonts w:ascii="-webkit-standard" w:eastAsia="Times New Roman" w:hAnsi="-webkit-standard"/>
          <w:sz w:val="24"/>
          <w:szCs w:val="24"/>
        </w:rPr>
      </w:pPr>
      <w:r w:rsidRPr="0081498A">
        <w:rPr>
          <w:rFonts w:ascii="-webkit-standard" w:eastAsia="Times New Roman" w:hAnsi="-webkit-standard"/>
          <w:sz w:val="20"/>
        </w:rPr>
        <w:t>Ciclo: 5°</w:t>
      </w:r>
      <w:r w:rsidRPr="0081498A">
        <w:rPr>
          <w:rFonts w:ascii="-webkit-standard" w:eastAsia="Times New Roman" w:hAnsi="-webkit-standard"/>
          <w:sz w:val="20"/>
        </w:rPr>
        <w:br/>
        <w:t>Duración: 60 minutos</w:t>
      </w:r>
      <w:r w:rsidRPr="0081498A">
        <w:rPr>
          <w:rFonts w:ascii="-webkit-standard" w:eastAsia="Times New Roman" w:hAnsi="-webkit-standard"/>
          <w:sz w:val="20"/>
        </w:rPr>
        <w:br/>
        <w:t>Tipo de prueba: Escrita y desarrollo en computadora</w:t>
      </w:r>
      <w:r w:rsidRPr="0081498A">
        <w:rPr>
          <w:rFonts w:ascii="-webkit-standard" w:eastAsia="Times New Roman" w:hAnsi="-webkit-standard"/>
          <w:sz w:val="20"/>
        </w:rPr>
        <w:br/>
        <w:t>Herramienta: Spring Tool Suite</w:t>
      </w:r>
      <w:r w:rsidRPr="0081498A">
        <w:rPr>
          <w:rFonts w:ascii="-webkit-standard" w:eastAsia="Times New Roman" w:hAnsi="-webkit-standard"/>
          <w:sz w:val="20"/>
        </w:rPr>
        <w:br/>
      </w:r>
    </w:p>
    <w:p w14:paraId="399239D0" w14:textId="4028F9D2" w:rsidR="00934E9A" w:rsidRPr="0081498A" w:rsidRDefault="00926F8D" w:rsidP="00EA7590">
      <w:pPr>
        <w:rPr>
          <w:rFonts w:ascii="-webkit-standard" w:eastAsia="Times New Roman" w:hAnsi="-webkit-standard"/>
          <w:sz w:val="20"/>
        </w:rPr>
      </w:pPr>
      <w:r w:rsidRPr="00EA7590">
        <w:rPr>
          <w:rFonts w:ascii="-webkit-standard" w:eastAsia="Times New Roman" w:hAnsi="-webkit-standard"/>
          <w:sz w:val="24"/>
          <w:szCs w:val="24"/>
        </w:rPr>
        <w:t xml:space="preserve">Nombre del estudiante: </w:t>
      </w:r>
      <w:r w:rsidR="0031340D">
        <w:rPr>
          <w:rFonts w:ascii="-webkit-standard" w:eastAsia="Times New Roman" w:hAnsi="-webkit-standard"/>
          <w:sz w:val="24"/>
          <w:szCs w:val="24"/>
        </w:rPr>
        <w:t>DAVID KENSHIN VEGA ORTIZ</w:t>
      </w:r>
    </w:p>
    <w:p w14:paraId="4EED3EC5" w14:textId="59C20B28" w:rsidR="00926F8D" w:rsidRPr="00EA7590" w:rsidRDefault="00926F8D" w:rsidP="00EA7590">
      <w:pPr>
        <w:rPr>
          <w:sz w:val="24"/>
          <w:szCs w:val="24"/>
        </w:rPr>
      </w:pPr>
      <w:r w:rsidRPr="00EA7590">
        <w:rPr>
          <w:sz w:val="24"/>
          <w:szCs w:val="24"/>
        </w:rPr>
        <w:t xml:space="preserve">Fecha: </w:t>
      </w:r>
      <w:r w:rsidR="0031340D">
        <w:rPr>
          <w:sz w:val="24"/>
          <w:szCs w:val="24"/>
        </w:rPr>
        <w:t>05/02/2026</w:t>
      </w:r>
    </w:p>
    <w:p w14:paraId="3A03AD14" w14:textId="0E6FD605" w:rsidR="00934E9A" w:rsidRPr="00EA7590" w:rsidRDefault="00263967" w:rsidP="00EA7590">
      <w:pPr>
        <w:rPr>
          <w:sz w:val="24"/>
          <w:szCs w:val="24"/>
        </w:rPr>
      </w:pPr>
      <w:r w:rsidRPr="00EA7590">
        <w:rPr>
          <w:rFonts w:ascii="Calibri" w:eastAsia="Times New Roman" w:hAnsi="Calibri" w:cs="Calibri"/>
          <w:b/>
          <w:bCs/>
          <w:sz w:val="24"/>
          <w:szCs w:val="24"/>
        </w:rPr>
        <w:t>Pregunta 1: Caso de negocio con enfoque orientado a servicios (4 puntos)</w:t>
      </w:r>
    </w:p>
    <w:p w14:paraId="464F5816" w14:textId="6A086DDA" w:rsidR="000D5828" w:rsidRDefault="000D5828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 xml:space="preserve">Redacta </w:t>
      </w:r>
      <w:r w:rsidR="008470E2">
        <w:rPr>
          <w:rFonts w:ascii="-webkit-standard" w:eastAsia="Times New Roman" w:hAnsi="-webkit-standard"/>
          <w:sz w:val="24"/>
          <w:szCs w:val="24"/>
        </w:rPr>
        <w:t xml:space="preserve">y usa diagramas en draw.io de </w:t>
      </w:r>
      <w:r w:rsidRPr="00EA7590">
        <w:rPr>
          <w:rFonts w:ascii="-webkit-standard" w:eastAsia="Times New Roman" w:hAnsi="-webkit-standard"/>
          <w:sz w:val="24"/>
          <w:szCs w:val="24"/>
        </w:rPr>
        <w:t>un caso de negocio en el que se pueda implementar una arquitectura orientada a servicios (SOA).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Tu respuesta debe incluir: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usuarios involucrados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procesos de negocio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sistemas que participan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Los datos utilizados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La propuesta de al menos un servicio web que pueda implementarse para mejorar el sistema</w:t>
      </w:r>
    </w:p>
    <w:p w14:paraId="730BCA3E" w14:textId="4A503B52" w:rsidR="007268D4" w:rsidRDefault="007268D4" w:rsidP="00EA7590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SOLUCION:</w:t>
      </w:r>
    </w:p>
    <w:p w14:paraId="469EAC53" w14:textId="210C04C9" w:rsidR="007268D4" w:rsidRDefault="007268D4" w:rsidP="007268D4">
      <w:pPr>
        <w:pStyle w:val="Prrafodelista"/>
        <w:numPr>
          <w:ilvl w:val="0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Una empresa farmacéutica se dedica a la compra, almacenamiento y distribución de medicamentos, actualmente cada área trabaja con sistemas independientes lo que genera duplicación de datos, retrasos en los procesos y dependencias entre sistemas. Para darle solución a este problema se propone implementar una arquitectura orientada a servicios SOA que permitirá integrar las áreas mediante servicios web reutilizables mantenimiento la independencia de cada sistema.</w:t>
      </w:r>
    </w:p>
    <w:p w14:paraId="73CD8565" w14:textId="1400D37B" w:rsidR="007268D4" w:rsidRDefault="007268D4" w:rsidP="007268D4">
      <w:pPr>
        <w:pStyle w:val="Prrafodelista"/>
        <w:numPr>
          <w:ilvl w:val="0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Los usuarios involucrados son los siguientes:</w:t>
      </w:r>
    </w:p>
    <w:p w14:paraId="5250D643" w14:textId="03650638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Logística: registrar inventario lotes y despachos</w:t>
      </w:r>
    </w:p>
    <w:p w14:paraId="59EC973A" w14:textId="496DF657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Tesorería: gestiona pagos y flujos de efectivo</w:t>
      </w:r>
    </w:p>
    <w:p w14:paraId="304FAD74" w14:textId="5EBE36AB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Contabilidad: registra movimientos contables</w:t>
      </w:r>
    </w:p>
    <w:p w14:paraId="2CE9587D" w14:textId="45891CE5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Administrador: administra usuarios y permisos</w:t>
      </w:r>
    </w:p>
    <w:p w14:paraId="7835EDED" w14:textId="7D42BEF0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Coordinador: supervisar y validar operaciones</w:t>
      </w:r>
    </w:p>
    <w:p w14:paraId="4889D240" w14:textId="0F4853B6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Gerente: autoriza pagos y consulta reportes</w:t>
      </w:r>
    </w:p>
    <w:p w14:paraId="382B2A5A" w14:textId="3DDB08C1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Soporte sistemas: mantiene e integra los sistemas</w:t>
      </w:r>
    </w:p>
    <w:p w14:paraId="257082F4" w14:textId="161EF4EA" w:rsidR="007268D4" w:rsidRDefault="007268D4" w:rsidP="007268D4">
      <w:pPr>
        <w:pStyle w:val="Prrafodelista"/>
        <w:numPr>
          <w:ilvl w:val="0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Para el proceso de negocio se realizara lo siguiente:</w:t>
      </w:r>
    </w:p>
    <w:p w14:paraId="582B4166" w14:textId="1D507DA6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Recepción de medicamentos</w:t>
      </w:r>
    </w:p>
    <w:p w14:paraId="4023EA8F" w14:textId="28730161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Registro de lotes y fechas de caducidad</w:t>
      </w:r>
    </w:p>
    <w:p w14:paraId="6D02B957" w14:textId="30E20AE5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Control y consulta de inventarios</w:t>
      </w:r>
    </w:p>
    <w:p w14:paraId="448932DE" w14:textId="61320E93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lastRenderedPageBreak/>
        <w:t>Solicitud de pago a proveedores</w:t>
      </w:r>
    </w:p>
    <w:p w14:paraId="5F6B21E9" w14:textId="5D30F3F6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Aprobación de pagos coordinado por el gerente</w:t>
      </w:r>
    </w:p>
    <w:p w14:paraId="78CDCCCD" w14:textId="463BD785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Registro contable automático</w:t>
      </w:r>
    </w:p>
    <w:p w14:paraId="1EB9DDD2" w14:textId="293464B5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Despacho de productos</w:t>
      </w:r>
    </w:p>
    <w:p w14:paraId="0AEBF986" w14:textId="12CC0F8B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Generación de reportes gerenciales</w:t>
      </w:r>
    </w:p>
    <w:p w14:paraId="0AB21443" w14:textId="659FB503" w:rsidR="007268D4" w:rsidRDefault="007268D4" w:rsidP="007268D4">
      <w:pPr>
        <w:pStyle w:val="Prrafodelista"/>
        <w:numPr>
          <w:ilvl w:val="0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 xml:space="preserve">Los sistemas que participaran son: </w:t>
      </w:r>
    </w:p>
    <w:p w14:paraId="2A4147DF" w14:textId="4D261B05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Sistema de inventario para logística</w:t>
      </w:r>
    </w:p>
    <w:p w14:paraId="69668732" w14:textId="44FD3C8B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Sistema de tesorería</w:t>
      </w:r>
    </w:p>
    <w:p w14:paraId="5AC06F3E" w14:textId="392FF2F7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Sistema contable</w:t>
      </w:r>
    </w:p>
    <w:p w14:paraId="3B0438BE" w14:textId="54CB99E3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Sistema de gestión de usuarios</w:t>
      </w:r>
    </w:p>
    <w:p w14:paraId="7C95557A" w14:textId="14580965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Sistemas heredados (legacy)</w:t>
      </w:r>
    </w:p>
    <w:p w14:paraId="2C40B544" w14:textId="7FEE1320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Plataforma de servicios web (SOA)</w:t>
      </w:r>
    </w:p>
    <w:p w14:paraId="79CFE8B4" w14:textId="27E40400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Base de datos corporativa</w:t>
      </w:r>
    </w:p>
    <w:p w14:paraId="5CB40B1C" w14:textId="6285709C" w:rsidR="007268D4" w:rsidRDefault="007268D4" w:rsidP="007268D4">
      <w:pPr>
        <w:pStyle w:val="Prrafodelista"/>
        <w:numPr>
          <w:ilvl w:val="0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 xml:space="preserve">Los datos utilizados serán : </w:t>
      </w:r>
    </w:p>
    <w:p w14:paraId="48711D35" w14:textId="3E4A9FD8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Medicamentos</w:t>
      </w:r>
    </w:p>
    <w:p w14:paraId="3A4FEACA" w14:textId="583A2B68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Lotes de productos</w:t>
      </w:r>
    </w:p>
    <w:p w14:paraId="7DD8A7D4" w14:textId="602AD445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Fecha de caducidad de los productos</w:t>
      </w:r>
    </w:p>
    <w:p w14:paraId="34A06340" w14:textId="64ED5370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Proveedores</w:t>
      </w:r>
    </w:p>
    <w:p w14:paraId="79F1D151" w14:textId="76A553FE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Ordenes de compra</w:t>
      </w:r>
    </w:p>
    <w:p w14:paraId="32DF238D" w14:textId="016AFC0E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Facturas</w:t>
      </w:r>
    </w:p>
    <w:p w14:paraId="69D49C1F" w14:textId="5CFABD61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Pagos y transferencias</w:t>
      </w:r>
    </w:p>
    <w:p w14:paraId="263BCB84" w14:textId="75E799A7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Usuarios y roles</w:t>
      </w:r>
    </w:p>
    <w:p w14:paraId="5244309E" w14:textId="2BF77923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Reportes financieros y operativos</w:t>
      </w:r>
    </w:p>
    <w:p w14:paraId="20976CE2" w14:textId="41AA9A06" w:rsidR="007268D4" w:rsidRDefault="007268D4" w:rsidP="007268D4">
      <w:pPr>
        <w:pStyle w:val="Prrafodelista"/>
        <w:numPr>
          <w:ilvl w:val="0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Para las propuestas de arquitectura se organizaran por capas de la siguiente forma:</w:t>
      </w:r>
    </w:p>
    <w:p w14:paraId="60768F67" w14:textId="43D2E5DF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Capas de presentaciones para usuarios de todas las áreas</w:t>
      </w:r>
    </w:p>
    <w:p w14:paraId="7A37746E" w14:textId="5F99D71A" w:rsidR="007268D4" w:rsidRDefault="007268D4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Capas de servicios</w:t>
      </w:r>
      <w:r w:rsidR="000B7690">
        <w:rPr>
          <w:rFonts w:ascii="-webkit-standard" w:eastAsia="Times New Roman" w:hAnsi="-webkit-standard"/>
          <w:sz w:val="24"/>
          <w:szCs w:val="24"/>
        </w:rPr>
        <w:t xml:space="preserve"> web independientes</w:t>
      </w:r>
    </w:p>
    <w:p w14:paraId="7A9002BB" w14:textId="293A6390" w:rsidR="000B7690" w:rsidRDefault="000B7690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Capas de sistemas internos y externos</w:t>
      </w:r>
    </w:p>
    <w:p w14:paraId="44AC08DC" w14:textId="4A680729" w:rsidR="007268D4" w:rsidRDefault="000B7690" w:rsidP="007268D4">
      <w:pPr>
        <w:pStyle w:val="Prrafodelista"/>
        <w:numPr>
          <w:ilvl w:val="1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Capas de datos para base de datos corporativa</w:t>
      </w:r>
    </w:p>
    <w:p w14:paraId="00671FD4" w14:textId="720A4AB7" w:rsidR="00EB0CDE" w:rsidRDefault="00EB0CDE" w:rsidP="00EB0CDE">
      <w:pPr>
        <w:pStyle w:val="Prrafodelista"/>
        <w:numPr>
          <w:ilvl w:val="0"/>
          <w:numId w:val="15"/>
        </w:num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DIAGRAMA DESARROLLADO EN DRAW IO</w:t>
      </w:r>
    </w:p>
    <w:p w14:paraId="1E266431" w14:textId="038D99F0" w:rsidR="00934E9A" w:rsidRPr="00EA7590" w:rsidRDefault="00EB0CDE" w:rsidP="00224767">
      <w:pPr>
        <w:pStyle w:val="Prrafodelista"/>
        <w:ind w:left="1080"/>
        <w:rPr>
          <w:sz w:val="24"/>
          <w:szCs w:val="24"/>
        </w:rPr>
      </w:pPr>
      <w:r w:rsidRPr="00EB0CDE">
        <w:rPr>
          <w:rFonts w:ascii="-webkit-standard" w:eastAsia="Times New Roman" w:hAnsi="-webkit-standard"/>
          <w:noProof/>
          <w:sz w:val="24"/>
          <w:szCs w:val="24"/>
          <w:u w:val="single"/>
        </w:rPr>
        <w:lastRenderedPageBreak/>
        <w:drawing>
          <wp:inline distT="0" distB="0" distL="0" distR="0" wp14:anchorId="1BC66A3B" wp14:editId="17E9B7FD">
            <wp:extent cx="5731510" cy="5628005"/>
            <wp:effectExtent l="0" t="0" r="2540" b="0"/>
            <wp:docPr id="1383303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03455" name="Imagen 13833034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B71" w:rsidRPr="00EA7590">
        <w:rPr>
          <w:rFonts w:ascii="Calibri" w:eastAsia="Times New Roman" w:hAnsi="Calibri" w:cs="Calibri"/>
          <w:b/>
          <w:bCs/>
          <w:sz w:val="24"/>
          <w:szCs w:val="24"/>
        </w:rPr>
        <w:t>Pregunta 2: Implementación de servicio web SOAP (8 puntos)</w:t>
      </w:r>
    </w:p>
    <w:p w14:paraId="5C5441C0" w14:textId="65599DA6" w:rsidR="00F77BC7" w:rsidRDefault="00F77BC7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>Utilizando Spring Tool Suite, implementa un servicio web SOAP que incluya al menos dos métodos.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Describe brevemente su funcionalidad y adjunta evidencia (código fuente o capturas) de: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Archivo WSDL generado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Clases utilizadas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 xml:space="preserve">- Métodos </w:t>
      </w:r>
      <w:r w:rsidR="00ED7887" w:rsidRPr="00EA7590">
        <w:rPr>
          <w:rFonts w:ascii="-webkit-standard" w:eastAsia="Times New Roman" w:hAnsi="-webkit-standard"/>
          <w:sz w:val="24"/>
          <w:szCs w:val="24"/>
        </w:rPr>
        <w:t>e implementados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Prueba de funcionamiento</w:t>
      </w:r>
    </w:p>
    <w:p w14:paraId="471D38AE" w14:textId="6A5C0DA1" w:rsidR="00D4705F" w:rsidRDefault="00D4705F" w:rsidP="00EA7590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Caso</w:t>
      </w:r>
      <w:r w:rsidR="001130D8">
        <w:rPr>
          <w:rFonts w:ascii="-webkit-standard" w:eastAsia="Times New Roman" w:hAnsi="-webkit-standard"/>
          <w:sz w:val="24"/>
          <w:szCs w:val="24"/>
        </w:rPr>
        <w:t xml:space="preserve"> sugerido</w:t>
      </w:r>
      <w:r>
        <w:rPr>
          <w:rFonts w:ascii="-webkit-standard" w:eastAsia="Times New Roman" w:hAnsi="-webkit-standard"/>
          <w:sz w:val="24"/>
          <w:szCs w:val="24"/>
        </w:rPr>
        <w:t>:</w:t>
      </w:r>
    </w:p>
    <w:p w14:paraId="09911A8F" w14:textId="77777777" w:rsidR="00D4705F" w:rsidRPr="00D4705F" w:rsidRDefault="00D4705F" w:rsidP="00D47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</w:pPr>
      <w:r w:rsidRPr="00D4705F"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  <w:t>Servicio Estudiantes</w:t>
      </w:r>
    </w:p>
    <w:p w14:paraId="1EB48CD5" w14:textId="77777777" w:rsidR="00D4705F" w:rsidRPr="00D4705F" w:rsidRDefault="00D4705F" w:rsidP="00D4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lastRenderedPageBreak/>
        <w:t>Métodos incluidos:</w:t>
      </w:r>
    </w:p>
    <w:p w14:paraId="0F8B99A7" w14:textId="77777777" w:rsidR="00D4705F" w:rsidRPr="00D4705F" w:rsidRDefault="00D4705F" w:rsidP="00D470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obtenerEstudiantePorId(int id) → Devuelve nombre y edad.</w:t>
      </w:r>
    </w:p>
    <w:p w14:paraId="79926013" w14:textId="77777777" w:rsidR="00D4705F" w:rsidRPr="00D4705F" w:rsidRDefault="00D4705F" w:rsidP="00D470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registrarEstudiante(String nombre, int edad) → Devuelve confirmación.</w:t>
      </w:r>
    </w:p>
    <w:p w14:paraId="7F7CB2E2" w14:textId="77777777" w:rsidR="00D4705F" w:rsidRPr="00D4705F" w:rsidRDefault="00D4705F" w:rsidP="00D47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Funcionalidad breve:</w:t>
      </w:r>
    </w:p>
    <w:p w14:paraId="4FDA61F0" w14:textId="46C67EF6" w:rsidR="00D4705F" w:rsidRPr="00D4705F" w:rsidRDefault="00D4705F" w:rsidP="00D4705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D4705F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Gestión simple de estudiantes para pruebas SOAP.</w:t>
      </w:r>
    </w:p>
    <w:p w14:paraId="0FC8411E" w14:textId="57BF61B5" w:rsidR="00934E9A" w:rsidRPr="00EA7590" w:rsidRDefault="003C782A" w:rsidP="00EA7590">
      <w:pPr>
        <w:rPr>
          <w:sz w:val="24"/>
          <w:szCs w:val="24"/>
        </w:rPr>
      </w:pPr>
      <w:r w:rsidRPr="00EA7590">
        <w:rPr>
          <w:rFonts w:ascii="Calibri" w:eastAsia="Times New Roman" w:hAnsi="Calibri" w:cs="Calibri"/>
          <w:b/>
          <w:bCs/>
          <w:sz w:val="24"/>
          <w:szCs w:val="24"/>
        </w:rPr>
        <w:t>Pregunta 3: Implementación de servicio web REST (8 puntos)</w:t>
      </w:r>
    </w:p>
    <w:p w14:paraId="1076CFD4" w14:textId="3FC679B6" w:rsidR="00A05EF7" w:rsidRDefault="003A1DB8" w:rsidP="00EA7590">
      <w:pPr>
        <w:rPr>
          <w:rFonts w:ascii="-webkit-standard" w:eastAsia="Times New Roman" w:hAnsi="-webkit-standard"/>
          <w:sz w:val="24"/>
          <w:szCs w:val="24"/>
        </w:rPr>
      </w:pPr>
      <w:r w:rsidRPr="00EA7590">
        <w:rPr>
          <w:rFonts w:ascii="-webkit-standard" w:eastAsia="Times New Roman" w:hAnsi="-webkit-standard"/>
          <w:sz w:val="24"/>
          <w:szCs w:val="24"/>
        </w:rPr>
        <w:t>Implementa un servicio web RESTful utilizando Spring Boot. Tu implementación debe incluir al menos tres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métodos HTTP distintos (GET, POST, PUT o DELETE). Describe su funcionalidad y adjunta evidencia (código o pruebas en Postman):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Endpoints definidos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Tipos de datos usados (por ejemplo, JSON)</w:t>
      </w:r>
      <w:r w:rsidRPr="00EA7590">
        <w:rPr>
          <w:rFonts w:ascii="-webkit-standard" w:eastAsia="Times New Roman" w:hAnsi="-webkit-standard"/>
          <w:sz w:val="24"/>
          <w:szCs w:val="24"/>
        </w:rPr>
        <w:br/>
        <w:t>- Pruebas realizadas con Postman</w:t>
      </w:r>
    </w:p>
    <w:p w14:paraId="5AE1C3B7" w14:textId="2F187522" w:rsidR="00E54BF4" w:rsidRPr="00E54BF4" w:rsidRDefault="00E54BF4" w:rsidP="00537FC7">
      <w:pPr>
        <w:rPr>
          <w:rFonts w:ascii="-webkit-standard" w:eastAsia="Times New Roman" w:hAnsi="-webkit-standard"/>
          <w:sz w:val="24"/>
          <w:szCs w:val="24"/>
        </w:rPr>
      </w:pPr>
      <w:r>
        <w:rPr>
          <w:rFonts w:ascii="-webkit-standard" w:eastAsia="Times New Roman" w:hAnsi="-webkit-standard"/>
          <w:sz w:val="24"/>
          <w:szCs w:val="24"/>
        </w:rPr>
        <w:t>Caso</w:t>
      </w:r>
      <w:r w:rsidR="001130D8">
        <w:rPr>
          <w:rFonts w:ascii="-webkit-standard" w:eastAsia="Times New Roman" w:hAnsi="-webkit-standard"/>
          <w:sz w:val="24"/>
          <w:szCs w:val="24"/>
        </w:rPr>
        <w:t xml:space="preserve"> sugerido</w:t>
      </w:r>
      <w:r>
        <w:rPr>
          <w:rFonts w:ascii="-webkit-standard" w:eastAsia="Times New Roman" w:hAnsi="-webkit-standard"/>
          <w:sz w:val="24"/>
          <w:szCs w:val="24"/>
        </w:rPr>
        <w:t>:</w:t>
      </w:r>
    </w:p>
    <w:p w14:paraId="221E3BAB" w14:textId="77777777" w:rsidR="00E54BF4" w:rsidRPr="00E54BF4" w:rsidRDefault="00E54BF4" w:rsidP="00E54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</w:pPr>
      <w:r w:rsidRPr="00E54BF4">
        <w:rPr>
          <w:rFonts w:ascii="Times New Roman" w:eastAsia="Times New Roman" w:hAnsi="Times New Roman" w:cs="Times New Roman"/>
          <w:b/>
          <w:bCs/>
          <w:spacing w:val="0"/>
          <w:sz w:val="27"/>
          <w:szCs w:val="27"/>
          <w:lang w:val="es-US" w:eastAsia="es-ES"/>
        </w:rPr>
        <w:t>Servicio Productos</w:t>
      </w:r>
    </w:p>
    <w:p w14:paraId="7CE3D015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Endpoints definidos:</w:t>
      </w:r>
    </w:p>
    <w:p w14:paraId="4AB2A1FA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GET /productos → Lista todos los productos.</w:t>
      </w:r>
    </w:p>
    <w:p w14:paraId="41FCC053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POST /productos → Agrega un nuevo producto.</w:t>
      </w:r>
    </w:p>
    <w:p w14:paraId="186AF517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PUT /productos/{id} → Actualiza un producto existente.</w:t>
      </w:r>
    </w:p>
    <w:p w14:paraId="5A492B07" w14:textId="77777777" w:rsidR="00E54BF4" w:rsidRPr="00E54BF4" w:rsidRDefault="00E54BF4" w:rsidP="00E54B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DELETE /productos/{id} → Elimina un producto.</w:t>
      </w:r>
    </w:p>
    <w:p w14:paraId="440483CF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Tipos de datos usados:</w:t>
      </w:r>
    </w:p>
    <w:p w14:paraId="7C4174FC" w14:textId="77777777" w:rsidR="00E54BF4" w:rsidRPr="00E54BF4" w:rsidRDefault="00E54BF4" w:rsidP="00E54BF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JSON ({"id":1,"nombre":"Laptop","precio":1200}).</w:t>
      </w:r>
    </w:p>
    <w:p w14:paraId="7631F11D" w14:textId="77777777" w:rsidR="00E54BF4" w:rsidRPr="00E54BF4" w:rsidRDefault="00E54BF4" w:rsidP="00E54B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Pruebas realizadas en Postman:</w:t>
      </w:r>
    </w:p>
    <w:p w14:paraId="74FBD241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GET para ver todos.</w:t>
      </w:r>
    </w:p>
    <w:p w14:paraId="7BBDF707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POST con JSON para registrar un nuevo producto.</w:t>
      </w:r>
    </w:p>
    <w:p w14:paraId="41BACBA4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PUT para cambiar el precio.</w:t>
      </w:r>
    </w:p>
    <w:p w14:paraId="36233569" w14:textId="77777777" w:rsidR="00E54BF4" w:rsidRPr="00E54BF4" w:rsidRDefault="00E54BF4" w:rsidP="00E54BF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</w:pPr>
      <w:r w:rsidRPr="00E54BF4">
        <w:rPr>
          <w:rFonts w:ascii="Times New Roman" w:hAnsi="Times New Roman" w:cs="Times New Roman"/>
          <w:spacing w:val="0"/>
          <w:sz w:val="24"/>
          <w:szCs w:val="24"/>
          <w:lang w:val="es-US" w:eastAsia="es-ES"/>
        </w:rPr>
        <w:t>Enviar un DELETE para eliminar.</w:t>
      </w:r>
    </w:p>
    <w:p w14:paraId="613C22E3" w14:textId="77777777" w:rsidR="00E54BF4" w:rsidRDefault="00E54BF4" w:rsidP="00EA7590">
      <w:pPr>
        <w:rPr>
          <w:sz w:val="24"/>
          <w:szCs w:val="24"/>
        </w:rPr>
      </w:pPr>
    </w:p>
    <w:p w14:paraId="2E053676" w14:textId="77777777" w:rsidR="001B4159" w:rsidRDefault="001B4159" w:rsidP="00EA7590">
      <w:pPr>
        <w:rPr>
          <w:sz w:val="24"/>
          <w:szCs w:val="24"/>
        </w:rPr>
      </w:pPr>
    </w:p>
    <w:p w14:paraId="3D85378E" w14:textId="77777777" w:rsidR="001B4159" w:rsidRDefault="001B4159" w:rsidP="00EA7590">
      <w:pPr>
        <w:rPr>
          <w:sz w:val="24"/>
          <w:szCs w:val="24"/>
        </w:rPr>
      </w:pPr>
    </w:p>
    <w:p w14:paraId="355D6D23" w14:textId="77777777" w:rsidR="001B4159" w:rsidRDefault="001B4159" w:rsidP="00EA7590">
      <w:pPr>
        <w:rPr>
          <w:sz w:val="24"/>
          <w:szCs w:val="24"/>
        </w:rPr>
      </w:pPr>
    </w:p>
    <w:p w14:paraId="5010492D" w14:textId="77777777" w:rsidR="001B4159" w:rsidRDefault="001B4159" w:rsidP="00EA7590">
      <w:pPr>
        <w:rPr>
          <w:sz w:val="24"/>
          <w:szCs w:val="24"/>
        </w:rPr>
      </w:pPr>
    </w:p>
    <w:p w14:paraId="33650CA1" w14:textId="69CA467E" w:rsidR="001B4159" w:rsidRDefault="006561A6" w:rsidP="00EA7590">
      <w:pPr>
        <w:rPr>
          <w:noProof/>
          <w:sz w:val="24"/>
          <w:szCs w:val="24"/>
        </w:rPr>
      </w:pPr>
      <w:r>
        <w:rPr>
          <w:sz w:val="24"/>
          <w:szCs w:val="24"/>
        </w:rPr>
        <w:lastRenderedPageBreak/>
        <w:t>Creación del Proyecto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3ACE6452" wp14:editId="519C0720">
            <wp:extent cx="5212080" cy="6809105"/>
            <wp:effectExtent l="0" t="0" r="7620" b="0"/>
            <wp:docPr id="1448525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680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1129" w14:textId="77777777" w:rsidR="006561A6" w:rsidRDefault="006561A6" w:rsidP="006561A6">
      <w:pPr>
        <w:rPr>
          <w:noProof/>
          <w:sz w:val="24"/>
          <w:szCs w:val="24"/>
        </w:rPr>
      </w:pPr>
    </w:p>
    <w:p w14:paraId="28A194F7" w14:textId="77777777" w:rsidR="00B62C8D" w:rsidRDefault="00B62C8D" w:rsidP="006561A6">
      <w:pPr>
        <w:rPr>
          <w:sz w:val="24"/>
          <w:szCs w:val="24"/>
        </w:rPr>
      </w:pPr>
    </w:p>
    <w:p w14:paraId="00406EF0" w14:textId="77777777" w:rsidR="00B62C8D" w:rsidRDefault="00B62C8D" w:rsidP="006561A6">
      <w:pPr>
        <w:rPr>
          <w:sz w:val="24"/>
          <w:szCs w:val="24"/>
        </w:rPr>
      </w:pPr>
    </w:p>
    <w:p w14:paraId="0CD654AC" w14:textId="77777777" w:rsidR="00B62C8D" w:rsidRDefault="00B62C8D" w:rsidP="006561A6">
      <w:pPr>
        <w:rPr>
          <w:sz w:val="24"/>
          <w:szCs w:val="24"/>
        </w:rPr>
      </w:pPr>
    </w:p>
    <w:p w14:paraId="66FD1755" w14:textId="42ECADDA" w:rsidR="006561A6" w:rsidRDefault="00B62C8D" w:rsidP="006561A6">
      <w:pPr>
        <w:rPr>
          <w:sz w:val="24"/>
          <w:szCs w:val="24"/>
        </w:rPr>
      </w:pPr>
      <w:r>
        <w:rPr>
          <w:sz w:val="24"/>
          <w:szCs w:val="24"/>
        </w:rPr>
        <w:lastRenderedPageBreak/>
        <w:t>Raiz de mi Proyecto</w:t>
      </w:r>
    </w:p>
    <w:p w14:paraId="2D0E39C7" w14:textId="77777777" w:rsidR="00B62C8D" w:rsidRDefault="00B62C8D" w:rsidP="006561A6">
      <w:pPr>
        <w:rPr>
          <w:sz w:val="24"/>
          <w:szCs w:val="24"/>
        </w:rPr>
      </w:pPr>
    </w:p>
    <w:p w14:paraId="357FB0DA" w14:textId="3132FB51" w:rsidR="00B62C8D" w:rsidRDefault="00B62C8D" w:rsidP="006561A6">
      <w:pPr>
        <w:rPr>
          <w:sz w:val="24"/>
          <w:szCs w:val="24"/>
        </w:rPr>
      </w:pPr>
      <w:r w:rsidRPr="00B62C8D">
        <w:rPr>
          <w:sz w:val="24"/>
          <w:szCs w:val="24"/>
        </w:rPr>
        <w:drawing>
          <wp:inline distT="0" distB="0" distL="0" distR="0" wp14:anchorId="0BE01F28" wp14:editId="3017F502">
            <wp:extent cx="3115110" cy="4324954"/>
            <wp:effectExtent l="0" t="0" r="9525" b="0"/>
            <wp:docPr id="592252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2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8F4B" w14:textId="372ED376" w:rsidR="00B62C8D" w:rsidRPr="00B62C8D" w:rsidRDefault="00B62C8D" w:rsidP="00B62C8D">
      <w:pPr>
        <w:rPr>
          <w:lang w:val="en-US"/>
        </w:rPr>
      </w:pPr>
      <w:r w:rsidRPr="00B62C8D">
        <w:rPr>
          <w:sz w:val="24"/>
          <w:szCs w:val="24"/>
          <w:lang w:val="es-PE"/>
        </w:rPr>
        <w:t>Dependencia agregada a</w:t>
      </w:r>
      <w:r>
        <w:rPr>
          <w:sz w:val="24"/>
          <w:szCs w:val="24"/>
          <w:lang w:val="es-PE"/>
        </w:rPr>
        <w:t>l</w:t>
      </w:r>
      <w:r w:rsidRPr="00B62C8D">
        <w:rPr>
          <w:sz w:val="24"/>
          <w:szCs w:val="24"/>
          <w:lang w:val="es-PE"/>
        </w:rPr>
        <w:t xml:space="preserve"> </w:t>
      </w:r>
      <w:r>
        <w:rPr>
          <w:sz w:val="24"/>
          <w:szCs w:val="24"/>
          <w:lang w:val="es-PE"/>
        </w:rPr>
        <w:t>p</w:t>
      </w:r>
      <w:r w:rsidRPr="00B62C8D">
        <w:rPr>
          <w:sz w:val="24"/>
          <w:szCs w:val="24"/>
          <w:lang w:val="es-PE"/>
        </w:rPr>
        <w:t>om.x</w:t>
      </w:r>
      <w:r>
        <w:rPr>
          <w:sz w:val="24"/>
          <w:szCs w:val="24"/>
          <w:lang w:val="es-PE"/>
        </w:rPr>
        <w:t>ml</w:t>
      </w:r>
      <w:r w:rsidRPr="00B62C8D">
        <w:rPr>
          <w:sz w:val="24"/>
          <w:szCs w:val="24"/>
          <w:lang w:val="es-PE"/>
        </w:rPr>
        <w:br/>
      </w:r>
      <w:r w:rsidRPr="00B62C8D">
        <w:rPr>
          <w:lang w:val="es-PE"/>
        </w:rPr>
        <w:t xml:space="preserve">&lt;!-- </w:t>
      </w:r>
      <w:r w:rsidRPr="00B62C8D">
        <w:rPr>
          <w:lang w:val="en-US"/>
        </w:rPr>
        <w:t>WSDL helper --&gt;</w:t>
      </w:r>
    </w:p>
    <w:p w14:paraId="137FE945" w14:textId="197BC1E6" w:rsidR="00B62C8D" w:rsidRPr="00B62C8D" w:rsidRDefault="00B62C8D" w:rsidP="00B62C8D">
      <w:pPr>
        <w:ind w:firstLine="720"/>
        <w:rPr>
          <w:sz w:val="24"/>
          <w:szCs w:val="24"/>
          <w:lang w:val="en-US"/>
        </w:rPr>
      </w:pPr>
      <w:r w:rsidRPr="00B62C8D">
        <w:rPr>
          <w:sz w:val="24"/>
          <w:szCs w:val="24"/>
          <w:lang w:val="en-US"/>
        </w:rPr>
        <w:t>&lt;dependency&gt;</w:t>
      </w:r>
    </w:p>
    <w:p w14:paraId="2D24B84F" w14:textId="1FF6C37B" w:rsidR="00B62C8D" w:rsidRPr="00B62C8D" w:rsidRDefault="00B62C8D" w:rsidP="00B62C8D">
      <w:pPr>
        <w:rPr>
          <w:sz w:val="24"/>
          <w:szCs w:val="24"/>
          <w:lang w:val="en-US"/>
        </w:rPr>
      </w:pPr>
      <w:r w:rsidRPr="00B62C8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B62C8D">
        <w:rPr>
          <w:sz w:val="24"/>
          <w:szCs w:val="24"/>
          <w:lang w:val="en-US"/>
        </w:rPr>
        <w:t>&lt;groupId&gt;wsdl4j&lt;/groupId&gt;</w:t>
      </w:r>
    </w:p>
    <w:p w14:paraId="74BF8A09" w14:textId="58B5F855" w:rsidR="00B62C8D" w:rsidRPr="00B62C8D" w:rsidRDefault="00B62C8D" w:rsidP="00B62C8D">
      <w:pPr>
        <w:rPr>
          <w:sz w:val="24"/>
          <w:szCs w:val="24"/>
          <w:lang w:val="en-US"/>
        </w:rPr>
      </w:pPr>
      <w:r w:rsidRPr="00B62C8D">
        <w:rPr>
          <w:sz w:val="24"/>
          <w:szCs w:val="24"/>
          <w:lang w:val="en-US"/>
        </w:rPr>
        <w:tab/>
      </w:r>
      <w:r w:rsidRPr="00B62C8D">
        <w:rPr>
          <w:sz w:val="24"/>
          <w:szCs w:val="24"/>
          <w:lang w:val="en-US"/>
        </w:rPr>
        <w:tab/>
        <w:t>&lt;artifactId&gt;wsdl4j&lt;/artifactId&gt;</w:t>
      </w:r>
    </w:p>
    <w:p w14:paraId="731F6537" w14:textId="5804CCFD" w:rsidR="00B62C8D" w:rsidRPr="00B62C8D" w:rsidRDefault="00B62C8D" w:rsidP="00B62C8D">
      <w:pPr>
        <w:rPr>
          <w:sz w:val="24"/>
          <w:szCs w:val="24"/>
          <w:lang w:val="en-US"/>
        </w:rPr>
      </w:pPr>
      <w:r w:rsidRPr="00B62C8D">
        <w:rPr>
          <w:sz w:val="24"/>
          <w:szCs w:val="24"/>
          <w:lang w:val="en-US"/>
        </w:rPr>
        <w:tab/>
      </w:r>
      <w:r w:rsidRPr="00B62C8D">
        <w:rPr>
          <w:sz w:val="24"/>
          <w:szCs w:val="24"/>
          <w:lang w:val="en-US"/>
        </w:rPr>
        <w:tab/>
      </w:r>
      <w:r w:rsidRPr="00B62C8D">
        <w:rPr>
          <w:sz w:val="24"/>
          <w:szCs w:val="24"/>
          <w:u w:val="single"/>
          <w:lang w:val="en-US"/>
        </w:rPr>
        <w:t>&lt;version&gt;1.6.3&lt;/version&gt;</w:t>
      </w:r>
    </w:p>
    <w:p w14:paraId="167AE931" w14:textId="4B38E645" w:rsidR="00B62C8D" w:rsidRDefault="00B62C8D" w:rsidP="00B62C8D">
      <w:pPr>
        <w:rPr>
          <w:sz w:val="24"/>
          <w:szCs w:val="24"/>
          <w:lang w:val="en-US"/>
        </w:rPr>
      </w:pPr>
      <w:r w:rsidRPr="00B62C8D">
        <w:rPr>
          <w:sz w:val="24"/>
          <w:szCs w:val="24"/>
          <w:lang w:val="en-US"/>
        </w:rPr>
        <w:tab/>
        <w:t>&lt;/dependency&gt;</w:t>
      </w:r>
    </w:p>
    <w:p w14:paraId="18887D5A" w14:textId="77777777" w:rsidR="00361876" w:rsidRDefault="00361876" w:rsidP="00B62C8D">
      <w:pPr>
        <w:rPr>
          <w:sz w:val="24"/>
          <w:szCs w:val="24"/>
          <w:lang w:val="en-US"/>
        </w:rPr>
      </w:pPr>
    </w:p>
    <w:p w14:paraId="24A236B2" w14:textId="77777777" w:rsidR="00361876" w:rsidRDefault="00361876" w:rsidP="00B62C8D">
      <w:pPr>
        <w:rPr>
          <w:sz w:val="24"/>
          <w:szCs w:val="24"/>
          <w:lang w:val="en-US"/>
        </w:rPr>
      </w:pPr>
    </w:p>
    <w:p w14:paraId="246C681E" w14:textId="0DAE7091" w:rsidR="00361876" w:rsidRPr="00B62C8D" w:rsidRDefault="00361876" w:rsidP="00B62C8D">
      <w:pPr>
        <w:rPr>
          <w:sz w:val="24"/>
          <w:szCs w:val="24"/>
          <w:lang w:val="es-PE"/>
        </w:rPr>
      </w:pPr>
      <w:r w:rsidRPr="00361876">
        <w:rPr>
          <w:sz w:val="24"/>
          <w:szCs w:val="24"/>
          <w:lang w:val="es-PE"/>
        </w:rPr>
        <w:lastRenderedPageBreak/>
        <w:t>Archivos creados para el p</w:t>
      </w:r>
      <w:r>
        <w:rPr>
          <w:sz w:val="24"/>
          <w:szCs w:val="24"/>
          <w:lang w:val="es-PE"/>
        </w:rPr>
        <w:t>royecto</w:t>
      </w:r>
      <w:r>
        <w:rPr>
          <w:sz w:val="24"/>
          <w:szCs w:val="24"/>
          <w:lang w:val="es-PE"/>
        </w:rPr>
        <w:br/>
      </w:r>
      <w:r w:rsidRPr="00361876">
        <w:rPr>
          <w:sz w:val="24"/>
          <w:szCs w:val="24"/>
          <w:lang w:val="es-PE"/>
        </w:rPr>
        <w:drawing>
          <wp:inline distT="0" distB="0" distL="0" distR="0" wp14:anchorId="782125CB" wp14:editId="2AB3C2A6">
            <wp:extent cx="3553321" cy="4305901"/>
            <wp:effectExtent l="0" t="0" r="9525" b="0"/>
            <wp:docPr id="1516851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51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0412" w14:textId="55D93AAA" w:rsidR="00B62C8D" w:rsidRDefault="00361876" w:rsidP="00B62C8D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Propierties</w:t>
      </w:r>
      <w:r>
        <w:rPr>
          <w:sz w:val="24"/>
          <w:szCs w:val="24"/>
          <w:lang w:val="es-PE"/>
        </w:rPr>
        <w:br/>
      </w:r>
      <w:r w:rsidRPr="00361876">
        <w:rPr>
          <w:sz w:val="24"/>
          <w:szCs w:val="24"/>
          <w:lang w:val="es-PE"/>
        </w:rPr>
        <w:drawing>
          <wp:inline distT="0" distB="0" distL="0" distR="0" wp14:anchorId="09AC7662" wp14:editId="38465349">
            <wp:extent cx="4725059" cy="1095528"/>
            <wp:effectExtent l="0" t="0" r="0" b="9525"/>
            <wp:docPr id="1261820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20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FED0" w14:textId="77777777" w:rsidR="00B87EEF" w:rsidRDefault="00B87EEF" w:rsidP="00361876">
      <w:pPr>
        <w:rPr>
          <w:sz w:val="24"/>
          <w:szCs w:val="24"/>
          <w:lang w:val="es-PE"/>
        </w:rPr>
      </w:pPr>
    </w:p>
    <w:p w14:paraId="247471D0" w14:textId="77777777" w:rsidR="00B87EEF" w:rsidRDefault="00B87EEF" w:rsidP="00361876">
      <w:pPr>
        <w:rPr>
          <w:sz w:val="24"/>
          <w:szCs w:val="24"/>
          <w:lang w:val="es-PE"/>
        </w:rPr>
      </w:pPr>
    </w:p>
    <w:p w14:paraId="6778792F" w14:textId="77777777" w:rsidR="00B87EEF" w:rsidRDefault="00B87EEF" w:rsidP="00361876">
      <w:pPr>
        <w:rPr>
          <w:sz w:val="24"/>
          <w:szCs w:val="24"/>
          <w:lang w:val="es-PE"/>
        </w:rPr>
      </w:pPr>
    </w:p>
    <w:p w14:paraId="5F2FE982" w14:textId="77777777" w:rsidR="00B87EEF" w:rsidRDefault="00B87EEF" w:rsidP="00361876">
      <w:pPr>
        <w:rPr>
          <w:sz w:val="24"/>
          <w:szCs w:val="24"/>
          <w:lang w:val="es-PE"/>
        </w:rPr>
      </w:pPr>
    </w:p>
    <w:p w14:paraId="38BB258F" w14:textId="77777777" w:rsidR="00B87EEF" w:rsidRDefault="00B87EEF" w:rsidP="00361876">
      <w:pPr>
        <w:rPr>
          <w:sz w:val="24"/>
          <w:szCs w:val="24"/>
          <w:lang w:val="es-PE"/>
        </w:rPr>
      </w:pPr>
    </w:p>
    <w:p w14:paraId="5C9DD83C" w14:textId="77777777" w:rsidR="00B87EEF" w:rsidRDefault="00B87EEF" w:rsidP="00361876">
      <w:pPr>
        <w:rPr>
          <w:sz w:val="24"/>
          <w:szCs w:val="24"/>
          <w:lang w:val="es-PE"/>
        </w:rPr>
      </w:pPr>
    </w:p>
    <w:p w14:paraId="01CBED03" w14:textId="7E9CB377" w:rsidR="00361876" w:rsidRDefault="00B87EEF" w:rsidP="00361876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lastRenderedPageBreak/>
        <w:t>Se Implementaron dos métodos:</w:t>
      </w:r>
    </w:p>
    <w:p w14:paraId="196A0CFA" w14:textId="7E6321DB" w:rsidR="00B87EEF" w:rsidRDefault="00B87EEF" w:rsidP="00361876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Método Obtener por medio del la ID del estudiante</w:t>
      </w:r>
    </w:p>
    <w:p w14:paraId="0CDD8DEF" w14:textId="6A5530DE" w:rsidR="00B87EEF" w:rsidRDefault="00B87EEF" w:rsidP="00361876">
      <w:pPr>
        <w:rPr>
          <w:sz w:val="24"/>
          <w:szCs w:val="24"/>
          <w:lang w:val="es-PE"/>
        </w:rPr>
      </w:pPr>
      <w:r w:rsidRPr="00B87EEF">
        <w:rPr>
          <w:sz w:val="24"/>
          <w:szCs w:val="24"/>
          <w:lang w:val="es-PE"/>
        </w:rPr>
        <w:drawing>
          <wp:inline distT="0" distB="0" distL="0" distR="0" wp14:anchorId="61409335" wp14:editId="35E421D6">
            <wp:extent cx="5731510" cy="3950335"/>
            <wp:effectExtent l="0" t="0" r="2540" b="0"/>
            <wp:docPr id="1977909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9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8CC3" w14:textId="77777777" w:rsidR="00B87EEF" w:rsidRDefault="00B87EEF" w:rsidP="00B87EEF">
      <w:pPr>
        <w:rPr>
          <w:sz w:val="24"/>
          <w:szCs w:val="24"/>
          <w:lang w:val="es-PE"/>
        </w:rPr>
      </w:pPr>
    </w:p>
    <w:p w14:paraId="6C090A11" w14:textId="77777777" w:rsidR="00B87EEF" w:rsidRDefault="00B87EEF" w:rsidP="00B87EEF">
      <w:pPr>
        <w:rPr>
          <w:sz w:val="24"/>
          <w:szCs w:val="24"/>
          <w:lang w:val="es-PE"/>
        </w:rPr>
      </w:pPr>
    </w:p>
    <w:p w14:paraId="34268F6F" w14:textId="77777777" w:rsidR="00B87EEF" w:rsidRDefault="00B87EEF" w:rsidP="00B87EEF">
      <w:pPr>
        <w:rPr>
          <w:sz w:val="24"/>
          <w:szCs w:val="24"/>
          <w:lang w:val="es-PE"/>
        </w:rPr>
      </w:pPr>
    </w:p>
    <w:p w14:paraId="6F5B17D1" w14:textId="77777777" w:rsidR="00B87EEF" w:rsidRDefault="00B87EEF" w:rsidP="00B87EEF">
      <w:pPr>
        <w:rPr>
          <w:sz w:val="24"/>
          <w:szCs w:val="24"/>
          <w:lang w:val="es-PE"/>
        </w:rPr>
      </w:pPr>
    </w:p>
    <w:p w14:paraId="63341B0D" w14:textId="77777777" w:rsidR="00B87EEF" w:rsidRDefault="00B87EEF" w:rsidP="00B87EEF">
      <w:pPr>
        <w:rPr>
          <w:sz w:val="24"/>
          <w:szCs w:val="24"/>
          <w:lang w:val="es-PE"/>
        </w:rPr>
      </w:pPr>
    </w:p>
    <w:p w14:paraId="23F8C599" w14:textId="77777777" w:rsidR="00B87EEF" w:rsidRDefault="00B87EEF" w:rsidP="00B87EEF">
      <w:pPr>
        <w:rPr>
          <w:sz w:val="24"/>
          <w:szCs w:val="24"/>
          <w:lang w:val="es-PE"/>
        </w:rPr>
      </w:pPr>
    </w:p>
    <w:p w14:paraId="24D80D8B" w14:textId="77777777" w:rsidR="00B87EEF" w:rsidRDefault="00B87EEF" w:rsidP="00B87EEF">
      <w:pPr>
        <w:rPr>
          <w:sz w:val="24"/>
          <w:szCs w:val="24"/>
          <w:lang w:val="es-PE"/>
        </w:rPr>
      </w:pPr>
    </w:p>
    <w:p w14:paraId="16B8D330" w14:textId="77777777" w:rsidR="00B87EEF" w:rsidRDefault="00B87EEF" w:rsidP="00B87EEF">
      <w:pPr>
        <w:rPr>
          <w:sz w:val="24"/>
          <w:szCs w:val="24"/>
          <w:lang w:val="es-PE"/>
        </w:rPr>
      </w:pPr>
    </w:p>
    <w:p w14:paraId="1D1DC212" w14:textId="77777777" w:rsidR="00B87EEF" w:rsidRDefault="00B87EEF" w:rsidP="00B87EEF">
      <w:pPr>
        <w:rPr>
          <w:sz w:val="24"/>
          <w:szCs w:val="24"/>
          <w:lang w:val="es-PE"/>
        </w:rPr>
      </w:pPr>
    </w:p>
    <w:p w14:paraId="1BF14906" w14:textId="4B8A8BB0" w:rsidR="00B87EEF" w:rsidRDefault="00B87EEF" w:rsidP="00B87EEF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lastRenderedPageBreak/>
        <w:t>Metodo para Registrar un estudiante</w:t>
      </w:r>
      <w:r>
        <w:rPr>
          <w:sz w:val="24"/>
          <w:szCs w:val="24"/>
          <w:lang w:val="es-PE"/>
        </w:rPr>
        <w:br/>
      </w:r>
    </w:p>
    <w:p w14:paraId="3CDC4395" w14:textId="144AB3B3" w:rsidR="00B87EEF" w:rsidRDefault="00B87EEF" w:rsidP="00B87EEF">
      <w:pPr>
        <w:rPr>
          <w:sz w:val="24"/>
          <w:szCs w:val="24"/>
          <w:lang w:val="es-PE"/>
        </w:rPr>
      </w:pPr>
      <w:r w:rsidRPr="00B87EEF">
        <w:rPr>
          <w:sz w:val="24"/>
          <w:szCs w:val="24"/>
          <w:lang w:val="es-PE"/>
        </w:rPr>
        <w:drawing>
          <wp:inline distT="0" distB="0" distL="0" distR="0" wp14:anchorId="10DC8437" wp14:editId="3CE1B2EC">
            <wp:extent cx="5731510" cy="3421380"/>
            <wp:effectExtent l="0" t="0" r="2540" b="7620"/>
            <wp:docPr id="208984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49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6AB0" w14:textId="77777777" w:rsidR="00B87EEF" w:rsidRDefault="00B87EEF" w:rsidP="00B87EEF">
      <w:pPr>
        <w:rPr>
          <w:sz w:val="24"/>
          <w:szCs w:val="24"/>
          <w:lang w:val="es-PE"/>
        </w:rPr>
      </w:pPr>
    </w:p>
    <w:p w14:paraId="5182AAC3" w14:textId="77777777" w:rsidR="00B87EEF" w:rsidRDefault="00B87EEF" w:rsidP="00B87EEF">
      <w:pPr>
        <w:rPr>
          <w:sz w:val="24"/>
          <w:szCs w:val="24"/>
          <w:lang w:val="es-PE"/>
        </w:rPr>
      </w:pPr>
    </w:p>
    <w:p w14:paraId="03CAB92F" w14:textId="77777777" w:rsidR="00B87EEF" w:rsidRDefault="00B87EEF" w:rsidP="00B87EEF">
      <w:pPr>
        <w:rPr>
          <w:sz w:val="24"/>
          <w:szCs w:val="24"/>
          <w:lang w:val="es-PE"/>
        </w:rPr>
      </w:pPr>
    </w:p>
    <w:p w14:paraId="0884D974" w14:textId="77777777" w:rsidR="00B87EEF" w:rsidRDefault="00B87EEF" w:rsidP="00B87EEF">
      <w:pPr>
        <w:rPr>
          <w:sz w:val="24"/>
          <w:szCs w:val="24"/>
          <w:lang w:val="es-PE"/>
        </w:rPr>
      </w:pPr>
    </w:p>
    <w:p w14:paraId="18D8B3E2" w14:textId="77777777" w:rsidR="00B87EEF" w:rsidRDefault="00B87EEF" w:rsidP="00B87EEF">
      <w:pPr>
        <w:rPr>
          <w:sz w:val="24"/>
          <w:szCs w:val="24"/>
          <w:lang w:val="es-PE"/>
        </w:rPr>
      </w:pPr>
    </w:p>
    <w:p w14:paraId="700D355E" w14:textId="77777777" w:rsidR="00B87EEF" w:rsidRDefault="00B87EEF" w:rsidP="00B87EEF">
      <w:pPr>
        <w:rPr>
          <w:sz w:val="24"/>
          <w:szCs w:val="24"/>
          <w:lang w:val="es-PE"/>
        </w:rPr>
      </w:pPr>
    </w:p>
    <w:p w14:paraId="3A81D9D0" w14:textId="77777777" w:rsidR="00B87EEF" w:rsidRDefault="00B87EEF" w:rsidP="00B87EEF">
      <w:pPr>
        <w:rPr>
          <w:sz w:val="24"/>
          <w:szCs w:val="24"/>
          <w:lang w:val="es-PE"/>
        </w:rPr>
      </w:pPr>
    </w:p>
    <w:p w14:paraId="333D7E6A" w14:textId="77777777" w:rsidR="00B87EEF" w:rsidRDefault="00B87EEF" w:rsidP="00B87EEF">
      <w:pPr>
        <w:rPr>
          <w:sz w:val="24"/>
          <w:szCs w:val="24"/>
          <w:lang w:val="es-PE"/>
        </w:rPr>
      </w:pPr>
    </w:p>
    <w:p w14:paraId="5B9B03AF" w14:textId="77777777" w:rsidR="00B87EEF" w:rsidRDefault="00B87EEF" w:rsidP="00B87EEF">
      <w:pPr>
        <w:rPr>
          <w:sz w:val="24"/>
          <w:szCs w:val="24"/>
          <w:lang w:val="es-PE"/>
        </w:rPr>
      </w:pPr>
    </w:p>
    <w:p w14:paraId="62433CB3" w14:textId="77777777" w:rsidR="00B87EEF" w:rsidRDefault="00B87EEF" w:rsidP="00B87EEF">
      <w:pPr>
        <w:rPr>
          <w:sz w:val="24"/>
          <w:szCs w:val="24"/>
          <w:lang w:val="es-PE"/>
        </w:rPr>
      </w:pPr>
    </w:p>
    <w:p w14:paraId="6EF5979D" w14:textId="77777777" w:rsidR="00B87EEF" w:rsidRDefault="00B87EEF" w:rsidP="00B87EEF">
      <w:pPr>
        <w:rPr>
          <w:sz w:val="24"/>
          <w:szCs w:val="24"/>
          <w:lang w:val="es-PE"/>
        </w:rPr>
      </w:pPr>
    </w:p>
    <w:p w14:paraId="791B8DB4" w14:textId="77777777" w:rsidR="00B87EEF" w:rsidRDefault="00B87EEF" w:rsidP="00B87EEF">
      <w:pPr>
        <w:rPr>
          <w:sz w:val="24"/>
          <w:szCs w:val="24"/>
          <w:lang w:val="es-PE"/>
        </w:rPr>
      </w:pPr>
    </w:p>
    <w:p w14:paraId="4D29D690" w14:textId="5EC650ED" w:rsidR="00B87EEF" w:rsidRDefault="00B87EEF" w:rsidP="00B87EEF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lastRenderedPageBreak/>
        <w:t>Aquí mostrate el contrato estudiantes.xsd</w:t>
      </w:r>
    </w:p>
    <w:p w14:paraId="169D27D9" w14:textId="642A44A7" w:rsidR="00B87EEF" w:rsidRDefault="00B87EEF" w:rsidP="00B87EEF">
      <w:pPr>
        <w:rPr>
          <w:sz w:val="24"/>
          <w:szCs w:val="24"/>
          <w:lang w:val="es-PE"/>
        </w:rPr>
      </w:pPr>
      <w:r w:rsidRPr="00B87EEF">
        <w:rPr>
          <w:sz w:val="24"/>
          <w:szCs w:val="24"/>
          <w:lang w:val="es-PE"/>
        </w:rPr>
        <w:drawing>
          <wp:inline distT="0" distB="0" distL="0" distR="0" wp14:anchorId="449896D4" wp14:editId="226B0375">
            <wp:extent cx="5731510" cy="7398385"/>
            <wp:effectExtent l="0" t="0" r="2540" b="0"/>
            <wp:docPr id="1546957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7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A984" w14:textId="57EDA2F1" w:rsidR="00B87EEF" w:rsidRDefault="00B87EEF" w:rsidP="00B87EEF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br w:type="column"/>
      </w:r>
      <w:r w:rsidR="00880DD6">
        <w:rPr>
          <w:sz w:val="24"/>
          <w:szCs w:val="24"/>
          <w:lang w:val="es-PE"/>
        </w:rPr>
        <w:lastRenderedPageBreak/>
        <w:t>Iniciaremos el proyecto</w:t>
      </w:r>
      <w:r w:rsidR="00880DD6">
        <w:rPr>
          <w:sz w:val="24"/>
          <w:szCs w:val="24"/>
          <w:lang w:val="es-PE"/>
        </w:rPr>
        <w:br/>
      </w:r>
      <w:r w:rsidR="00880DD6">
        <w:rPr>
          <w:sz w:val="24"/>
          <w:szCs w:val="24"/>
          <w:lang w:val="es-PE"/>
        </w:rPr>
        <w:br/>
      </w:r>
      <w:r w:rsidR="00880DD6" w:rsidRPr="00880DD6">
        <w:rPr>
          <w:sz w:val="24"/>
          <w:szCs w:val="24"/>
          <w:lang w:val="es-PE"/>
        </w:rPr>
        <w:drawing>
          <wp:inline distT="0" distB="0" distL="0" distR="0" wp14:anchorId="5290EEE9" wp14:editId="4A93F789">
            <wp:extent cx="5731510" cy="3032125"/>
            <wp:effectExtent l="0" t="0" r="2540" b="0"/>
            <wp:docPr id="132457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BF98" w14:textId="2C536870" w:rsidR="00880DD6" w:rsidRDefault="00880DD6" w:rsidP="00880DD6">
      <w:pPr>
        <w:rPr>
          <w:sz w:val="24"/>
          <w:szCs w:val="24"/>
          <w:lang w:val="es-PE"/>
        </w:rPr>
      </w:pPr>
      <w:r w:rsidRPr="00880DD6">
        <w:rPr>
          <w:sz w:val="24"/>
          <w:szCs w:val="24"/>
          <w:lang w:val="es-PE"/>
        </w:rPr>
        <w:drawing>
          <wp:inline distT="0" distB="0" distL="0" distR="0" wp14:anchorId="16DA6882" wp14:editId="77C4A982">
            <wp:extent cx="5731510" cy="3039110"/>
            <wp:effectExtent l="0" t="0" r="2540" b="8890"/>
            <wp:docPr id="391861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1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56B5" w14:textId="77777777" w:rsidR="00880DD6" w:rsidRDefault="00880DD6" w:rsidP="00880DD6">
      <w:pPr>
        <w:rPr>
          <w:sz w:val="24"/>
          <w:szCs w:val="24"/>
          <w:lang w:val="es-PE"/>
        </w:rPr>
      </w:pPr>
    </w:p>
    <w:p w14:paraId="226FC38B" w14:textId="77777777" w:rsidR="00880DD6" w:rsidRDefault="00880DD6" w:rsidP="00880DD6">
      <w:pPr>
        <w:rPr>
          <w:sz w:val="24"/>
          <w:szCs w:val="24"/>
          <w:lang w:val="es-PE"/>
        </w:rPr>
      </w:pPr>
    </w:p>
    <w:p w14:paraId="7A0D2908" w14:textId="77777777" w:rsidR="00880DD6" w:rsidRDefault="00880DD6" w:rsidP="00880DD6">
      <w:pPr>
        <w:rPr>
          <w:sz w:val="24"/>
          <w:szCs w:val="24"/>
          <w:lang w:val="es-PE"/>
        </w:rPr>
      </w:pPr>
    </w:p>
    <w:p w14:paraId="2BE76D32" w14:textId="77777777" w:rsidR="00880DD6" w:rsidRDefault="00880DD6" w:rsidP="00880DD6">
      <w:pPr>
        <w:rPr>
          <w:sz w:val="24"/>
          <w:szCs w:val="24"/>
          <w:lang w:val="es-PE"/>
        </w:rPr>
      </w:pPr>
    </w:p>
    <w:p w14:paraId="1B9ABCF7" w14:textId="7174AF55" w:rsidR="00880DD6" w:rsidRDefault="002A3AE4" w:rsidP="00880DD6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lastRenderedPageBreak/>
        <w:t>Iniciado el contrato correctamente</w:t>
      </w:r>
    </w:p>
    <w:p w14:paraId="0F455305" w14:textId="78F25486" w:rsidR="002A3AE4" w:rsidRDefault="002A3AE4" w:rsidP="00880DD6">
      <w:pPr>
        <w:rPr>
          <w:sz w:val="24"/>
          <w:szCs w:val="24"/>
          <w:lang w:val="es-PE"/>
        </w:rPr>
      </w:pPr>
      <w:r w:rsidRPr="002A3AE4">
        <w:rPr>
          <w:sz w:val="24"/>
          <w:szCs w:val="24"/>
          <w:lang w:val="es-PE"/>
        </w:rPr>
        <w:drawing>
          <wp:inline distT="0" distB="0" distL="0" distR="0" wp14:anchorId="03A194C4" wp14:editId="23E01661">
            <wp:extent cx="5731510" cy="2971165"/>
            <wp:effectExtent l="0" t="0" r="2540" b="635"/>
            <wp:docPr id="64077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0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AA43" w14:textId="77777777" w:rsidR="00A20C49" w:rsidRDefault="00A20C49" w:rsidP="002A3AE4">
      <w:pPr>
        <w:rPr>
          <w:sz w:val="24"/>
          <w:szCs w:val="24"/>
          <w:lang w:val="es-PE"/>
        </w:rPr>
      </w:pPr>
    </w:p>
    <w:p w14:paraId="33D9B7A7" w14:textId="77777777" w:rsidR="00A20C49" w:rsidRDefault="00A20C49" w:rsidP="002A3AE4">
      <w:pPr>
        <w:rPr>
          <w:sz w:val="24"/>
          <w:szCs w:val="24"/>
          <w:lang w:val="es-PE"/>
        </w:rPr>
      </w:pPr>
    </w:p>
    <w:p w14:paraId="1225BC4A" w14:textId="77777777" w:rsidR="00A20C49" w:rsidRDefault="00A20C49" w:rsidP="002A3AE4">
      <w:pPr>
        <w:rPr>
          <w:sz w:val="24"/>
          <w:szCs w:val="24"/>
          <w:lang w:val="es-PE"/>
        </w:rPr>
      </w:pPr>
    </w:p>
    <w:p w14:paraId="5BF0A488" w14:textId="77777777" w:rsidR="00A20C49" w:rsidRDefault="00A20C49" w:rsidP="002A3AE4">
      <w:pPr>
        <w:rPr>
          <w:sz w:val="24"/>
          <w:szCs w:val="24"/>
          <w:lang w:val="es-PE"/>
        </w:rPr>
      </w:pPr>
    </w:p>
    <w:p w14:paraId="19685BA4" w14:textId="77777777" w:rsidR="00A20C49" w:rsidRDefault="00A20C49" w:rsidP="002A3AE4">
      <w:pPr>
        <w:rPr>
          <w:sz w:val="24"/>
          <w:szCs w:val="24"/>
          <w:lang w:val="es-PE"/>
        </w:rPr>
      </w:pPr>
    </w:p>
    <w:p w14:paraId="6378C64C" w14:textId="77777777" w:rsidR="00A20C49" w:rsidRDefault="00A20C49" w:rsidP="002A3AE4">
      <w:pPr>
        <w:rPr>
          <w:sz w:val="24"/>
          <w:szCs w:val="24"/>
          <w:lang w:val="es-PE"/>
        </w:rPr>
      </w:pPr>
    </w:p>
    <w:p w14:paraId="0F6DCDBB" w14:textId="77777777" w:rsidR="00A20C49" w:rsidRDefault="00A20C49" w:rsidP="002A3AE4">
      <w:pPr>
        <w:rPr>
          <w:sz w:val="24"/>
          <w:szCs w:val="24"/>
          <w:lang w:val="es-PE"/>
        </w:rPr>
      </w:pPr>
    </w:p>
    <w:p w14:paraId="2448DF31" w14:textId="77777777" w:rsidR="00A20C49" w:rsidRDefault="00A20C49" w:rsidP="002A3AE4">
      <w:pPr>
        <w:rPr>
          <w:sz w:val="24"/>
          <w:szCs w:val="24"/>
          <w:lang w:val="es-PE"/>
        </w:rPr>
      </w:pPr>
    </w:p>
    <w:p w14:paraId="167F7B19" w14:textId="77777777" w:rsidR="00A20C49" w:rsidRDefault="00A20C49" w:rsidP="002A3AE4">
      <w:pPr>
        <w:rPr>
          <w:sz w:val="24"/>
          <w:szCs w:val="24"/>
          <w:lang w:val="es-PE"/>
        </w:rPr>
      </w:pPr>
    </w:p>
    <w:p w14:paraId="718BD2FA" w14:textId="77777777" w:rsidR="00A20C49" w:rsidRDefault="00A20C49" w:rsidP="002A3AE4">
      <w:pPr>
        <w:rPr>
          <w:sz w:val="24"/>
          <w:szCs w:val="24"/>
          <w:lang w:val="es-PE"/>
        </w:rPr>
      </w:pPr>
    </w:p>
    <w:p w14:paraId="05697CC3" w14:textId="77777777" w:rsidR="00A20C49" w:rsidRDefault="00A20C49" w:rsidP="002A3AE4">
      <w:pPr>
        <w:rPr>
          <w:sz w:val="24"/>
          <w:szCs w:val="24"/>
          <w:lang w:val="es-PE"/>
        </w:rPr>
      </w:pPr>
    </w:p>
    <w:p w14:paraId="58329C28" w14:textId="77777777" w:rsidR="00A20C49" w:rsidRDefault="00A20C49" w:rsidP="002A3AE4">
      <w:pPr>
        <w:rPr>
          <w:sz w:val="24"/>
          <w:szCs w:val="24"/>
          <w:lang w:val="es-PE"/>
        </w:rPr>
      </w:pPr>
    </w:p>
    <w:p w14:paraId="3D7067BF" w14:textId="77777777" w:rsidR="00A20C49" w:rsidRDefault="00A20C49" w:rsidP="002A3AE4">
      <w:pPr>
        <w:rPr>
          <w:sz w:val="24"/>
          <w:szCs w:val="24"/>
          <w:lang w:val="es-PE"/>
        </w:rPr>
      </w:pPr>
    </w:p>
    <w:p w14:paraId="3B54848C" w14:textId="77777777" w:rsidR="00A20C49" w:rsidRDefault="002A3AE4" w:rsidP="002A3AE4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lastRenderedPageBreak/>
        <w:t xml:space="preserve">Pruebas con el </w:t>
      </w:r>
      <w:r w:rsidR="00A20C49">
        <w:rPr>
          <w:sz w:val="24"/>
          <w:szCs w:val="24"/>
          <w:lang w:val="es-PE"/>
        </w:rPr>
        <w:t>S</w:t>
      </w:r>
      <w:r>
        <w:rPr>
          <w:sz w:val="24"/>
          <w:szCs w:val="24"/>
          <w:lang w:val="es-PE"/>
        </w:rPr>
        <w:t>oapUI</w:t>
      </w:r>
      <w:r w:rsidR="00A20C49">
        <w:rPr>
          <w:sz w:val="24"/>
          <w:szCs w:val="24"/>
          <w:lang w:val="es-PE"/>
        </w:rPr>
        <w:br/>
        <w:t>Ingresando URL para iniciar las pruebas</w:t>
      </w:r>
    </w:p>
    <w:p w14:paraId="1EBB0466" w14:textId="77777777" w:rsidR="00A20C49" w:rsidRDefault="00A20C49" w:rsidP="002A3AE4">
      <w:pPr>
        <w:rPr>
          <w:sz w:val="24"/>
          <w:szCs w:val="24"/>
          <w:lang w:val="es-PE"/>
        </w:rPr>
      </w:pPr>
      <w:r w:rsidRPr="00A20C49">
        <w:rPr>
          <w:sz w:val="24"/>
          <w:szCs w:val="24"/>
          <w:lang w:val="es-PE"/>
        </w:rPr>
        <w:drawing>
          <wp:inline distT="0" distB="0" distL="0" distR="0" wp14:anchorId="1332BDE4" wp14:editId="373A960B">
            <wp:extent cx="5731510" cy="3116580"/>
            <wp:effectExtent l="0" t="0" r="2540" b="7620"/>
            <wp:docPr id="1824785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5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AE4">
        <w:rPr>
          <w:sz w:val="24"/>
          <w:szCs w:val="24"/>
          <w:lang w:val="es-PE"/>
        </w:rPr>
        <w:br/>
      </w:r>
    </w:p>
    <w:p w14:paraId="3AC7EB32" w14:textId="77777777" w:rsidR="00A20C49" w:rsidRDefault="00A20C49" w:rsidP="002A3AE4">
      <w:pPr>
        <w:rPr>
          <w:sz w:val="24"/>
          <w:szCs w:val="24"/>
          <w:lang w:val="es-PE"/>
        </w:rPr>
      </w:pPr>
    </w:p>
    <w:p w14:paraId="07769B63" w14:textId="77777777" w:rsidR="00A20C49" w:rsidRDefault="00A20C49" w:rsidP="002A3AE4">
      <w:pPr>
        <w:rPr>
          <w:sz w:val="24"/>
          <w:szCs w:val="24"/>
          <w:lang w:val="es-PE"/>
        </w:rPr>
      </w:pPr>
    </w:p>
    <w:p w14:paraId="1EE8D75C" w14:textId="77777777" w:rsidR="00A20C49" w:rsidRDefault="00A20C49" w:rsidP="002A3AE4">
      <w:pPr>
        <w:rPr>
          <w:sz w:val="24"/>
          <w:szCs w:val="24"/>
          <w:lang w:val="es-PE"/>
        </w:rPr>
      </w:pPr>
    </w:p>
    <w:p w14:paraId="7854921E" w14:textId="77777777" w:rsidR="00A20C49" w:rsidRDefault="00A20C49" w:rsidP="002A3AE4">
      <w:pPr>
        <w:rPr>
          <w:sz w:val="24"/>
          <w:szCs w:val="24"/>
          <w:lang w:val="es-PE"/>
        </w:rPr>
      </w:pPr>
    </w:p>
    <w:p w14:paraId="612BBF8E" w14:textId="77777777" w:rsidR="00A20C49" w:rsidRDefault="00A20C49" w:rsidP="002A3AE4">
      <w:pPr>
        <w:rPr>
          <w:sz w:val="24"/>
          <w:szCs w:val="24"/>
          <w:lang w:val="es-PE"/>
        </w:rPr>
      </w:pPr>
    </w:p>
    <w:p w14:paraId="1F8E7DBB" w14:textId="77777777" w:rsidR="00A20C49" w:rsidRDefault="00A20C49" w:rsidP="002A3AE4">
      <w:pPr>
        <w:rPr>
          <w:sz w:val="24"/>
          <w:szCs w:val="24"/>
          <w:lang w:val="es-PE"/>
        </w:rPr>
      </w:pPr>
    </w:p>
    <w:p w14:paraId="40B205E0" w14:textId="77777777" w:rsidR="00A20C49" w:rsidRDefault="00A20C49" w:rsidP="002A3AE4">
      <w:pPr>
        <w:rPr>
          <w:sz w:val="24"/>
          <w:szCs w:val="24"/>
          <w:lang w:val="es-PE"/>
        </w:rPr>
      </w:pPr>
    </w:p>
    <w:p w14:paraId="5575A2B1" w14:textId="77777777" w:rsidR="00A20C49" w:rsidRDefault="00A20C49" w:rsidP="002A3AE4">
      <w:pPr>
        <w:rPr>
          <w:sz w:val="24"/>
          <w:szCs w:val="24"/>
          <w:lang w:val="es-PE"/>
        </w:rPr>
      </w:pPr>
    </w:p>
    <w:p w14:paraId="220ED7CF" w14:textId="77777777" w:rsidR="00A20C49" w:rsidRDefault="00A20C49" w:rsidP="002A3AE4">
      <w:pPr>
        <w:rPr>
          <w:sz w:val="24"/>
          <w:szCs w:val="24"/>
          <w:lang w:val="es-PE"/>
        </w:rPr>
      </w:pPr>
    </w:p>
    <w:p w14:paraId="17FE88DE" w14:textId="77777777" w:rsidR="00A20C49" w:rsidRDefault="00A20C49" w:rsidP="002A3AE4">
      <w:pPr>
        <w:rPr>
          <w:sz w:val="24"/>
          <w:szCs w:val="24"/>
          <w:lang w:val="es-PE"/>
        </w:rPr>
      </w:pPr>
    </w:p>
    <w:p w14:paraId="0A537515" w14:textId="77777777" w:rsidR="00A20C49" w:rsidRDefault="00A20C49" w:rsidP="002A3AE4">
      <w:pPr>
        <w:rPr>
          <w:sz w:val="24"/>
          <w:szCs w:val="24"/>
          <w:lang w:val="es-PE"/>
        </w:rPr>
      </w:pPr>
    </w:p>
    <w:p w14:paraId="4626031E" w14:textId="77777777" w:rsidR="00A20C49" w:rsidRDefault="00A20C49" w:rsidP="002A3AE4">
      <w:pPr>
        <w:rPr>
          <w:sz w:val="24"/>
          <w:szCs w:val="24"/>
          <w:lang w:val="es-PE"/>
        </w:rPr>
      </w:pPr>
    </w:p>
    <w:p w14:paraId="6856BAEE" w14:textId="1F98DB69" w:rsidR="002A3AE4" w:rsidRDefault="00A20C49" w:rsidP="002A3AE4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lastRenderedPageBreak/>
        <w:t>Obtener Estudiante por ID</w:t>
      </w:r>
    </w:p>
    <w:p w14:paraId="4BB16620" w14:textId="59CDB1BA" w:rsidR="00A20C49" w:rsidRDefault="00A20C49" w:rsidP="002A3AE4">
      <w:pPr>
        <w:rPr>
          <w:sz w:val="24"/>
          <w:szCs w:val="24"/>
          <w:lang w:val="es-PE"/>
        </w:rPr>
      </w:pPr>
      <w:r w:rsidRPr="00A20C49">
        <w:rPr>
          <w:sz w:val="24"/>
          <w:szCs w:val="24"/>
          <w:lang w:val="es-PE"/>
        </w:rPr>
        <w:drawing>
          <wp:inline distT="0" distB="0" distL="0" distR="0" wp14:anchorId="43282342" wp14:editId="30D472F9">
            <wp:extent cx="5731510" cy="3107055"/>
            <wp:effectExtent l="0" t="0" r="2540" b="0"/>
            <wp:docPr id="1931790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90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CD5A" w14:textId="77777777" w:rsidR="00A20C49" w:rsidRDefault="00A20C49" w:rsidP="00A20C49">
      <w:pPr>
        <w:rPr>
          <w:sz w:val="24"/>
          <w:szCs w:val="24"/>
          <w:lang w:val="es-PE"/>
        </w:rPr>
      </w:pPr>
    </w:p>
    <w:p w14:paraId="3E7A5052" w14:textId="77777777" w:rsidR="00A20C49" w:rsidRDefault="00A20C49" w:rsidP="00A20C49">
      <w:pPr>
        <w:rPr>
          <w:sz w:val="24"/>
          <w:szCs w:val="24"/>
          <w:lang w:val="es-PE"/>
        </w:rPr>
      </w:pPr>
    </w:p>
    <w:p w14:paraId="0A3E5ADD" w14:textId="38B2CD4A" w:rsidR="00A20C49" w:rsidRDefault="00A20C49" w:rsidP="00A20C49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Nota del código puesto en el ” SoapUI”</w:t>
      </w:r>
    </w:p>
    <w:p w14:paraId="45B77B26" w14:textId="30C17F53" w:rsidR="00A20C49" w:rsidRPr="00A20C49" w:rsidRDefault="00A20C49" w:rsidP="00A20C49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br/>
      </w:r>
      <w:r w:rsidRPr="00A20C49">
        <w:rPr>
          <w:sz w:val="24"/>
          <w:szCs w:val="24"/>
          <w:lang w:val="es-PE"/>
        </w:rPr>
        <w:t>&lt;soapenv:Envelope xmlns:soapenv="http://schemas.xmlsoap.org/soap/envelope/" xmlns:gs="http://example.com/EC01_Soap_Estudiantes"&gt;</w:t>
      </w:r>
    </w:p>
    <w:p w14:paraId="2AFC3181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s-PE"/>
        </w:rPr>
        <w:t xml:space="preserve">   </w:t>
      </w:r>
      <w:r w:rsidRPr="00A20C49">
        <w:rPr>
          <w:sz w:val="24"/>
          <w:szCs w:val="24"/>
          <w:lang w:val="en-US"/>
        </w:rPr>
        <w:t>&lt;soapenv:Header/&gt;</w:t>
      </w:r>
    </w:p>
    <w:p w14:paraId="2803ED65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n-US"/>
        </w:rPr>
        <w:t xml:space="preserve">   &lt;soapenv:Body&gt;</w:t>
      </w:r>
    </w:p>
    <w:p w14:paraId="39B6F2C4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n-US"/>
        </w:rPr>
        <w:t xml:space="preserve">      &lt;gs:obtenerEstudiantePorIdRequest&gt;</w:t>
      </w:r>
    </w:p>
    <w:p w14:paraId="3A8C1016" w14:textId="77777777" w:rsidR="00A20C49" w:rsidRPr="00A20C49" w:rsidRDefault="00A20C49" w:rsidP="00A20C49">
      <w:pPr>
        <w:rPr>
          <w:sz w:val="24"/>
          <w:szCs w:val="24"/>
          <w:lang w:val="es-PE"/>
        </w:rPr>
      </w:pPr>
      <w:r w:rsidRPr="00A20C49">
        <w:rPr>
          <w:sz w:val="24"/>
          <w:szCs w:val="24"/>
          <w:lang w:val="en-US"/>
        </w:rPr>
        <w:t xml:space="preserve">         &lt;gs:id&gt;3&lt;/gs:id&gt; &lt;!-- </w:t>
      </w:r>
      <w:r w:rsidRPr="00A20C49">
        <w:rPr>
          <w:sz w:val="24"/>
          <w:szCs w:val="24"/>
          <w:lang w:val="es-PE"/>
        </w:rPr>
        <w:t>Verifica que este nodo esté presente --&gt;</w:t>
      </w:r>
    </w:p>
    <w:p w14:paraId="2A51EF64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s-PE"/>
        </w:rPr>
        <w:t xml:space="preserve">      </w:t>
      </w:r>
      <w:r w:rsidRPr="00A20C49">
        <w:rPr>
          <w:sz w:val="24"/>
          <w:szCs w:val="24"/>
          <w:lang w:val="en-US"/>
        </w:rPr>
        <w:t>&lt;/gs:obtenerEstudiantePorIdRequest&gt;</w:t>
      </w:r>
    </w:p>
    <w:p w14:paraId="2459892D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n-US"/>
        </w:rPr>
        <w:t xml:space="preserve">   &lt;/soapenv:Body&gt;</w:t>
      </w:r>
    </w:p>
    <w:p w14:paraId="09370C6F" w14:textId="19F03F85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n-US"/>
        </w:rPr>
        <w:t>&lt;/soapenv:Envelope&gt;</w:t>
      </w:r>
    </w:p>
    <w:p w14:paraId="62C6AC27" w14:textId="77777777" w:rsidR="00A20C49" w:rsidRDefault="00A20C49" w:rsidP="00A20C49">
      <w:pPr>
        <w:rPr>
          <w:sz w:val="24"/>
          <w:szCs w:val="24"/>
          <w:lang w:val="es-PE"/>
        </w:rPr>
      </w:pPr>
    </w:p>
    <w:p w14:paraId="2593DF7B" w14:textId="3B5263AD" w:rsidR="00A20C49" w:rsidRDefault="00A20C49" w:rsidP="00A20C49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lastRenderedPageBreak/>
        <w:t>Registrar Estudiante</w:t>
      </w:r>
    </w:p>
    <w:p w14:paraId="66B54872" w14:textId="12DF1022" w:rsidR="00A20C49" w:rsidRDefault="00A20C49" w:rsidP="00A20C49">
      <w:pPr>
        <w:rPr>
          <w:sz w:val="24"/>
          <w:szCs w:val="24"/>
          <w:lang w:val="es-PE"/>
        </w:rPr>
      </w:pPr>
      <w:r w:rsidRPr="00A20C49">
        <w:rPr>
          <w:sz w:val="24"/>
          <w:szCs w:val="24"/>
          <w:lang w:val="es-PE"/>
        </w:rPr>
        <w:drawing>
          <wp:inline distT="0" distB="0" distL="0" distR="0" wp14:anchorId="127AAAD1" wp14:editId="514A2DA2">
            <wp:extent cx="5731510" cy="3132455"/>
            <wp:effectExtent l="0" t="0" r="2540" b="0"/>
            <wp:docPr id="1952347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47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2316" w14:textId="77777777" w:rsidR="00A20C49" w:rsidRDefault="00A20C49" w:rsidP="00A20C49">
      <w:pPr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Nota del código puesto en el ” SoapUI”</w:t>
      </w:r>
    </w:p>
    <w:p w14:paraId="261CDDB6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n-US"/>
        </w:rPr>
        <w:t>&lt;soapenv:Envelope xmlns:soapenv="http://schemas.xmlsoap.org/soap/envelope/" xmlns:gs="http://example.com/EC01_Soap_Estudiantes"&gt;</w:t>
      </w:r>
    </w:p>
    <w:p w14:paraId="3C7251A7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n-US"/>
        </w:rPr>
        <w:t xml:space="preserve">   &lt;soapenv:Header/&gt;</w:t>
      </w:r>
    </w:p>
    <w:p w14:paraId="08B358E6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n-US"/>
        </w:rPr>
        <w:t xml:space="preserve">   &lt;soapenv:Body&gt;</w:t>
      </w:r>
    </w:p>
    <w:p w14:paraId="6366323D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n-US"/>
        </w:rPr>
        <w:t xml:space="preserve">      &lt;gs:registrarEstudianteRequest&gt;</w:t>
      </w:r>
    </w:p>
    <w:p w14:paraId="62A24153" w14:textId="77777777" w:rsidR="00A20C49" w:rsidRPr="00A20C49" w:rsidRDefault="00A20C49" w:rsidP="00A20C49">
      <w:pPr>
        <w:rPr>
          <w:sz w:val="24"/>
          <w:szCs w:val="24"/>
          <w:lang w:val="es-PE"/>
        </w:rPr>
      </w:pPr>
      <w:r w:rsidRPr="00A20C49">
        <w:rPr>
          <w:sz w:val="24"/>
          <w:szCs w:val="24"/>
          <w:lang w:val="en-US"/>
        </w:rPr>
        <w:t xml:space="preserve">         </w:t>
      </w:r>
      <w:r w:rsidRPr="00A20C49">
        <w:rPr>
          <w:sz w:val="24"/>
          <w:szCs w:val="24"/>
          <w:lang w:val="es-PE"/>
        </w:rPr>
        <w:t>&lt;gs:nombre&gt;Carlos&lt;/gs:nombre&gt;</w:t>
      </w:r>
    </w:p>
    <w:p w14:paraId="05B0EDF7" w14:textId="77777777" w:rsidR="00A20C49" w:rsidRPr="00A20C49" w:rsidRDefault="00A20C49" w:rsidP="00A20C49">
      <w:pPr>
        <w:rPr>
          <w:sz w:val="24"/>
          <w:szCs w:val="24"/>
          <w:lang w:val="es-PE"/>
        </w:rPr>
      </w:pPr>
      <w:r w:rsidRPr="00A20C49">
        <w:rPr>
          <w:sz w:val="24"/>
          <w:szCs w:val="24"/>
          <w:lang w:val="es-PE"/>
        </w:rPr>
        <w:t xml:space="preserve">         &lt;gs:edad&gt;22&lt;/gs:edad&gt;</w:t>
      </w:r>
    </w:p>
    <w:p w14:paraId="6FA5C3EA" w14:textId="77777777" w:rsidR="00A20C49" w:rsidRPr="00A20C49" w:rsidRDefault="00A20C49" w:rsidP="00A20C49">
      <w:pPr>
        <w:rPr>
          <w:sz w:val="24"/>
          <w:szCs w:val="24"/>
          <w:lang w:val="es-PE"/>
        </w:rPr>
      </w:pPr>
      <w:r w:rsidRPr="00A20C49">
        <w:rPr>
          <w:sz w:val="24"/>
          <w:szCs w:val="24"/>
          <w:lang w:val="es-PE"/>
        </w:rPr>
        <w:t xml:space="preserve">      &lt;/gs:registrarEstudianteRequest&gt;</w:t>
      </w:r>
    </w:p>
    <w:p w14:paraId="4559E823" w14:textId="77777777" w:rsidR="00A20C49" w:rsidRPr="00A20C49" w:rsidRDefault="00A20C49" w:rsidP="00A20C49">
      <w:pPr>
        <w:rPr>
          <w:sz w:val="24"/>
          <w:szCs w:val="24"/>
          <w:lang w:val="en-US"/>
        </w:rPr>
      </w:pPr>
      <w:r w:rsidRPr="00A20C49">
        <w:rPr>
          <w:sz w:val="24"/>
          <w:szCs w:val="24"/>
          <w:lang w:val="es-PE"/>
        </w:rPr>
        <w:t xml:space="preserve">   </w:t>
      </w:r>
      <w:r w:rsidRPr="00A20C49">
        <w:rPr>
          <w:sz w:val="24"/>
          <w:szCs w:val="24"/>
          <w:lang w:val="en-US"/>
        </w:rPr>
        <w:t>&lt;/soapenv:Body&gt;</w:t>
      </w:r>
    </w:p>
    <w:p w14:paraId="33950D18" w14:textId="0ACF1B8B" w:rsidR="00A20C49" w:rsidRPr="00A20C49" w:rsidRDefault="00A20C49" w:rsidP="00A20C49">
      <w:pPr>
        <w:rPr>
          <w:sz w:val="24"/>
          <w:szCs w:val="24"/>
          <w:lang w:val="es-PE"/>
        </w:rPr>
      </w:pPr>
      <w:r w:rsidRPr="00A20C49">
        <w:rPr>
          <w:sz w:val="24"/>
          <w:szCs w:val="24"/>
          <w:lang w:val="es-PE"/>
        </w:rPr>
        <w:t>&lt;/soapenv:Envelope&gt;</w:t>
      </w:r>
      <w:r w:rsidRPr="00A20C49">
        <w:rPr>
          <w:sz w:val="24"/>
          <w:szCs w:val="24"/>
          <w:lang w:val="es-PE"/>
        </w:rPr>
        <w:br/>
      </w:r>
      <w:r w:rsidRPr="00A20C49">
        <w:rPr>
          <w:sz w:val="24"/>
          <w:szCs w:val="24"/>
          <w:lang w:val="es-PE"/>
        </w:rPr>
        <w:br/>
        <w:t>Aquí finalizarian mis p</w:t>
      </w:r>
      <w:r>
        <w:rPr>
          <w:sz w:val="24"/>
          <w:szCs w:val="24"/>
          <w:lang w:val="es-PE"/>
        </w:rPr>
        <w:t>ruebas.</w:t>
      </w:r>
    </w:p>
    <w:sectPr w:rsidR="00A20C49" w:rsidRPr="00A20C49" w:rsidSect="00226349">
      <w:headerReference w:type="default" r:id="rId21"/>
      <w:headerReference w:type="first" r:id="rId22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A5FC" w14:textId="77777777" w:rsidR="00656D43" w:rsidRDefault="00656D43">
      <w:pPr>
        <w:spacing w:after="0" w:line="240" w:lineRule="auto"/>
      </w:pPr>
      <w:r>
        <w:separator/>
      </w:r>
    </w:p>
    <w:p w14:paraId="54A5567D" w14:textId="77777777" w:rsidR="00656D43" w:rsidRDefault="00656D43"/>
  </w:endnote>
  <w:endnote w:type="continuationSeparator" w:id="0">
    <w:p w14:paraId="579CDD2B" w14:textId="77777777" w:rsidR="00656D43" w:rsidRDefault="00656D43">
      <w:pPr>
        <w:spacing w:after="0" w:line="240" w:lineRule="auto"/>
      </w:pPr>
      <w:r>
        <w:continuationSeparator/>
      </w:r>
    </w:p>
    <w:p w14:paraId="37DDA445" w14:textId="77777777" w:rsidR="00656D43" w:rsidRDefault="00656D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94F7" w14:textId="77777777" w:rsidR="00656D43" w:rsidRDefault="00656D43">
      <w:pPr>
        <w:spacing w:after="0" w:line="240" w:lineRule="auto"/>
      </w:pPr>
      <w:r>
        <w:separator/>
      </w:r>
    </w:p>
    <w:p w14:paraId="436CBBF2" w14:textId="77777777" w:rsidR="00656D43" w:rsidRDefault="00656D43"/>
  </w:footnote>
  <w:footnote w:type="continuationSeparator" w:id="0">
    <w:p w14:paraId="002AABE5" w14:textId="77777777" w:rsidR="00656D43" w:rsidRDefault="00656D43">
      <w:pPr>
        <w:spacing w:after="0" w:line="240" w:lineRule="auto"/>
      </w:pPr>
      <w:r>
        <w:continuationSeparator/>
      </w:r>
    </w:p>
    <w:p w14:paraId="001124B8" w14:textId="77777777" w:rsidR="00656D43" w:rsidRDefault="00656D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49B2" w14:textId="2AD52F27" w:rsidR="00934E9A" w:rsidRDefault="00C24B78">
    <w:pPr>
      <w:pStyle w:val="Encabezado"/>
    </w:pPr>
    <w:r>
      <w:t>IDAT</w:t>
    </w:r>
  </w:p>
  <w:p w14:paraId="3641F22E" w14:textId="57F82A0F" w:rsidR="00934E9A" w:rsidRDefault="00C24B78">
    <w:pPr>
      <w:pStyle w:val="Encabezado"/>
    </w:pPr>
    <w:r>
      <w:t>Aplicaciones con Enfoque Orientado a Servicios</w:t>
    </w:r>
  </w:p>
  <w:p w14:paraId="1AF49140" w14:textId="77777777" w:rsidR="00934E9A" w:rsidRDefault="006A6EE0">
    <w:pPr>
      <w:pStyle w:val="Encabezado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E45BB9">
      <w:rPr>
        <w:noProof/>
        <w:lang w:bidi="es-ES"/>
      </w:rPr>
      <w:t>2</w:t>
    </w:r>
    <w:r>
      <w:rPr>
        <w:noProof/>
        <w:lang w:bidi="es-E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B1A9" w14:textId="0D7AA961" w:rsidR="0081498A" w:rsidRPr="001B4159" w:rsidRDefault="0081498A">
    <w:pPr>
      <w:pStyle w:val="Encabezado"/>
      <w:rPr>
        <w:lang w:val="es-PE"/>
      </w:rPr>
    </w:pPr>
    <w:r w:rsidRPr="001B4159">
      <w:rPr>
        <w:lang w:val="es-PE"/>
      </w:rPr>
      <w:t xml:space="preserve">IDAT – Escuela de </w:t>
    </w:r>
    <w:r w:rsidR="000F6096" w:rsidRPr="001B4159">
      <w:rPr>
        <w:lang w:val="es-PE"/>
      </w:rPr>
      <w:t>Tecnología</w:t>
    </w:r>
    <w:r w:rsidR="00BD65A0" w:rsidRPr="001B4159">
      <w:rPr>
        <w:lang w:val="es-PE"/>
      </w:rPr>
      <w:t xml:space="preserve"> – Prof. José Manrique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aconnmeros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8F3EB5"/>
    <w:multiLevelType w:val="hybridMultilevel"/>
    <w:tmpl w:val="BF9C3B5E"/>
    <w:lvl w:ilvl="0" w:tplc="40008F02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EC08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90607"/>
    <w:multiLevelType w:val="hybridMultilevel"/>
    <w:tmpl w:val="12C431BC"/>
    <w:lvl w:ilvl="0" w:tplc="CE867B8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53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92589">
    <w:abstractNumId w:val="8"/>
  </w:num>
  <w:num w:numId="2" w16cid:durableId="28993115">
    <w:abstractNumId w:val="9"/>
  </w:num>
  <w:num w:numId="3" w16cid:durableId="1341664556">
    <w:abstractNumId w:val="7"/>
  </w:num>
  <w:num w:numId="4" w16cid:durableId="5334216">
    <w:abstractNumId w:val="6"/>
  </w:num>
  <w:num w:numId="5" w16cid:durableId="86968756">
    <w:abstractNumId w:val="5"/>
  </w:num>
  <w:num w:numId="6" w16cid:durableId="655694754">
    <w:abstractNumId w:val="4"/>
  </w:num>
  <w:num w:numId="7" w16cid:durableId="1336222647">
    <w:abstractNumId w:val="3"/>
  </w:num>
  <w:num w:numId="8" w16cid:durableId="1417095885">
    <w:abstractNumId w:val="2"/>
  </w:num>
  <w:num w:numId="9" w16cid:durableId="845247935">
    <w:abstractNumId w:val="1"/>
  </w:num>
  <w:num w:numId="10" w16cid:durableId="1071006802">
    <w:abstractNumId w:val="0"/>
  </w:num>
  <w:num w:numId="11" w16cid:durableId="969363335">
    <w:abstractNumId w:val="13"/>
  </w:num>
  <w:num w:numId="12" w16cid:durableId="1943681104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65441855">
    <w:abstractNumId w:val="11"/>
  </w:num>
  <w:num w:numId="14" w16cid:durableId="690230732">
    <w:abstractNumId w:val="12"/>
  </w:num>
  <w:num w:numId="15" w16cid:durableId="21083043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1A"/>
    <w:rsid w:val="00020B71"/>
    <w:rsid w:val="00053CAE"/>
    <w:rsid w:val="00082086"/>
    <w:rsid w:val="00084341"/>
    <w:rsid w:val="00096ECE"/>
    <w:rsid w:val="000B7690"/>
    <w:rsid w:val="000D5828"/>
    <w:rsid w:val="000F6096"/>
    <w:rsid w:val="0010443C"/>
    <w:rsid w:val="001130D8"/>
    <w:rsid w:val="00164BA3"/>
    <w:rsid w:val="001702B0"/>
    <w:rsid w:val="001B4159"/>
    <w:rsid w:val="001B49A6"/>
    <w:rsid w:val="002128C8"/>
    <w:rsid w:val="00217F5E"/>
    <w:rsid w:val="00224767"/>
    <w:rsid w:val="00226349"/>
    <w:rsid w:val="00263967"/>
    <w:rsid w:val="002A3AE4"/>
    <w:rsid w:val="002A7720"/>
    <w:rsid w:val="002B5A3C"/>
    <w:rsid w:val="0031340D"/>
    <w:rsid w:val="0034332A"/>
    <w:rsid w:val="00361876"/>
    <w:rsid w:val="003A1DB8"/>
    <w:rsid w:val="003A691E"/>
    <w:rsid w:val="003C17E2"/>
    <w:rsid w:val="003C782A"/>
    <w:rsid w:val="004004BD"/>
    <w:rsid w:val="00416A86"/>
    <w:rsid w:val="004331C2"/>
    <w:rsid w:val="004D4719"/>
    <w:rsid w:val="00537FC7"/>
    <w:rsid w:val="006561A6"/>
    <w:rsid w:val="00656D43"/>
    <w:rsid w:val="006A2514"/>
    <w:rsid w:val="006A6EE0"/>
    <w:rsid w:val="006B1778"/>
    <w:rsid w:val="006B674E"/>
    <w:rsid w:val="006E6AA5"/>
    <w:rsid w:val="007123B4"/>
    <w:rsid w:val="007268D4"/>
    <w:rsid w:val="007C2512"/>
    <w:rsid w:val="007D6622"/>
    <w:rsid w:val="0081498A"/>
    <w:rsid w:val="008470E2"/>
    <w:rsid w:val="00880DD6"/>
    <w:rsid w:val="008826B2"/>
    <w:rsid w:val="00884772"/>
    <w:rsid w:val="00926F8D"/>
    <w:rsid w:val="00934E9A"/>
    <w:rsid w:val="009A27A1"/>
    <w:rsid w:val="009A7783"/>
    <w:rsid w:val="00A05EF7"/>
    <w:rsid w:val="00A20C49"/>
    <w:rsid w:val="00A64A47"/>
    <w:rsid w:val="00A7005F"/>
    <w:rsid w:val="00A8223B"/>
    <w:rsid w:val="00A8261A"/>
    <w:rsid w:val="00AD77CD"/>
    <w:rsid w:val="00B273A3"/>
    <w:rsid w:val="00B62C8D"/>
    <w:rsid w:val="00B87EEF"/>
    <w:rsid w:val="00B93153"/>
    <w:rsid w:val="00BD65A0"/>
    <w:rsid w:val="00C208FD"/>
    <w:rsid w:val="00C24B78"/>
    <w:rsid w:val="00C9192D"/>
    <w:rsid w:val="00CB4FBB"/>
    <w:rsid w:val="00CE4170"/>
    <w:rsid w:val="00D03E76"/>
    <w:rsid w:val="00D4705F"/>
    <w:rsid w:val="00D713D1"/>
    <w:rsid w:val="00DC4EE1"/>
    <w:rsid w:val="00E24D4C"/>
    <w:rsid w:val="00E31AB2"/>
    <w:rsid w:val="00E45BB9"/>
    <w:rsid w:val="00E50C09"/>
    <w:rsid w:val="00E54BF4"/>
    <w:rsid w:val="00E81D49"/>
    <w:rsid w:val="00EA7590"/>
    <w:rsid w:val="00EB0CDE"/>
    <w:rsid w:val="00EB5064"/>
    <w:rsid w:val="00ED7887"/>
    <w:rsid w:val="00F77BC7"/>
    <w:rsid w:val="00FA64DD"/>
    <w:rsid w:val="00FB064D"/>
    <w:rsid w:val="00FC288B"/>
    <w:rsid w:val="00FC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9D010E"/>
  <w15:chartTrackingRefBased/>
  <w15:docId w15:val="{94418E3A-DD9A-F94A-AE6A-DE1B11DB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Fecha">
    <w:name w:val="Date"/>
    <w:basedOn w:val="Normal"/>
    <w:next w:val="Normal"/>
    <w:link w:val="FechaCar"/>
    <w:uiPriority w:val="1"/>
    <w:qFormat/>
    <w:pPr>
      <w:spacing w:before="80" w:line="240" w:lineRule="auto"/>
    </w:pPr>
  </w:style>
  <w:style w:type="character" w:customStyle="1" w:styleId="FechaCar">
    <w:name w:val="Fecha Car"/>
    <w:basedOn w:val="Fuentedeprrafopredeter"/>
    <w:link w:val="Fecha"/>
    <w:uiPriority w:val="1"/>
    <w:rPr>
      <w:spacing w:val="4"/>
      <w:sz w:val="22"/>
      <w:szCs w:val="2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Pr>
      <w:spacing w:val="4"/>
      <w:sz w:val="22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FC288B"/>
    <w:rPr>
      <w:color w:val="404040" w:themeColor="text1" w:themeTint="BF"/>
      <w:sz w:val="22"/>
    </w:rPr>
  </w:style>
  <w:style w:type="paragraph" w:styleId="Listaconnmeros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inespaciad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D03E76"/>
  </w:style>
  <w:style w:type="paragraph" w:styleId="Textodebloque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03E7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03E76"/>
    <w:rPr>
      <w:spacing w:val="4"/>
      <w:sz w:val="22"/>
      <w:szCs w:val="2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3E7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3E76"/>
    <w:rPr>
      <w:spacing w:val="4"/>
      <w:sz w:val="22"/>
      <w:szCs w:val="2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03E76"/>
    <w:rPr>
      <w:spacing w:val="4"/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D03E76"/>
    <w:pPr>
      <w:spacing w:after="24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D03E76"/>
    <w:rPr>
      <w:spacing w:val="4"/>
      <w:sz w:val="22"/>
      <w:szCs w:val="20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03E7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03E76"/>
    <w:rPr>
      <w:spacing w:val="4"/>
      <w:sz w:val="22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03E76"/>
    <w:rPr>
      <w:spacing w:val="4"/>
      <w:sz w:val="22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D03E76"/>
    <w:rPr>
      <w:spacing w:val="4"/>
      <w:sz w:val="22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03E76"/>
    <w:rPr>
      <w:spacing w:val="4"/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Cierre">
    <w:name w:val="Closing"/>
    <w:basedOn w:val="Normal"/>
    <w:link w:val="CierreC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1"/>
    <w:semiHidden/>
    <w:rsid w:val="00D03E76"/>
    <w:rPr>
      <w:spacing w:val="4"/>
      <w:sz w:val="22"/>
      <w:szCs w:val="20"/>
    </w:rPr>
  </w:style>
  <w:style w:type="table" w:styleId="Cuadrculavistosa">
    <w:name w:val="Colorful Grid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03E7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E76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E76"/>
    <w:rPr>
      <w:spacing w:val="4"/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E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E76"/>
    <w:rPr>
      <w:b/>
      <w:bCs/>
      <w:spacing w:val="4"/>
      <w:sz w:val="22"/>
      <w:szCs w:val="20"/>
    </w:rPr>
  </w:style>
  <w:style w:type="table" w:styleId="Listaoscura">
    <w:name w:val="Dark List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D03E76"/>
    <w:rPr>
      <w:spacing w:val="4"/>
      <w:sz w:val="22"/>
      <w:szCs w:val="20"/>
    </w:rPr>
  </w:style>
  <w:style w:type="character" w:styleId="nfasis">
    <w:name w:val="Emphasis"/>
    <w:basedOn w:val="Fuentedeprrafopredeter"/>
    <w:uiPriority w:val="1"/>
    <w:semiHidden/>
    <w:unhideWhenUsed/>
    <w:rsid w:val="00D03E76"/>
    <w:rPr>
      <w:i/>
      <w:iCs/>
      <w:sz w:val="22"/>
    </w:rPr>
  </w:style>
  <w:style w:type="character" w:styleId="Refdenotaalfinal">
    <w:name w:val="endnote reference"/>
    <w:basedOn w:val="Fuentedeprrafopredeter"/>
    <w:uiPriority w:val="99"/>
    <w:semiHidden/>
    <w:unhideWhenUsed/>
    <w:rsid w:val="00D03E76"/>
    <w:rPr>
      <w:sz w:val="22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03E76"/>
    <w:rPr>
      <w:spacing w:val="4"/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vnculovisitado">
    <w:name w:val="FollowedHyperlink"/>
    <w:basedOn w:val="Fuentedeprrafopredeter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3E76"/>
    <w:rPr>
      <w:spacing w:val="4"/>
      <w:sz w:val="22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03E76"/>
    <w:rPr>
      <w:sz w:val="22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03E76"/>
    <w:rPr>
      <w:spacing w:val="4"/>
      <w:sz w:val="22"/>
      <w:szCs w:val="20"/>
    </w:rPr>
  </w:style>
  <w:style w:type="table" w:styleId="Tablaconcuadrcula1clara">
    <w:name w:val="Grid Table 1 Light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cuadrcula3">
    <w:name w:val="Grid Table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Fuentedeprrafopredeter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D03E76"/>
    <w:rPr>
      <w:sz w:val="22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HTML">
    <w:name w:val="HTML Cite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D03E76"/>
    <w:rPr>
      <w:i/>
      <w:iCs/>
      <w:sz w:val="22"/>
    </w:rPr>
  </w:style>
  <w:style w:type="character" w:styleId="Hipervnculo">
    <w:name w:val="Hyperlink"/>
    <w:basedOn w:val="Fuentedeprrafopredeter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Cuadrculaclara">
    <w:name w:val="Light Grid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D03E76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2">
    <w:name w:val="List Table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">
    <w:name w:val="List Table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Fuentedeprrafopredeter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D03E76"/>
    <w:rPr>
      <w:sz w:val="22"/>
    </w:rPr>
  </w:style>
  <w:style w:type="table" w:styleId="Tablanormal1">
    <w:name w:val="Plain Table 1"/>
    <w:basedOn w:val="Tab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Saludo">
    <w:name w:val="Salutation"/>
    <w:basedOn w:val="Normal"/>
    <w:next w:val="Normal"/>
    <w:link w:val="SaludoCar"/>
    <w:uiPriority w:val="1"/>
    <w:semiHidden/>
    <w:unhideWhenUsed/>
    <w:qFormat/>
    <w:rsid w:val="00D03E76"/>
  </w:style>
  <w:style w:type="character" w:customStyle="1" w:styleId="SaludoCar">
    <w:name w:val="Saludo Car"/>
    <w:basedOn w:val="Fuentedeprrafopredeter"/>
    <w:link w:val="Saludo"/>
    <w:uiPriority w:val="1"/>
    <w:semiHidden/>
    <w:rsid w:val="00D03E76"/>
    <w:rPr>
      <w:spacing w:val="4"/>
      <w:sz w:val="22"/>
      <w:szCs w:val="20"/>
    </w:rPr>
  </w:style>
  <w:style w:type="paragraph" w:styleId="Firma">
    <w:name w:val="Signature"/>
    <w:basedOn w:val="Normal"/>
    <w:link w:val="FirmaCa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1"/>
    <w:semiHidden/>
    <w:rsid w:val="00D03E76"/>
    <w:rPr>
      <w:spacing w:val="4"/>
      <w:sz w:val="22"/>
      <w:szCs w:val="20"/>
    </w:rPr>
  </w:style>
  <w:style w:type="character" w:styleId="Hipervnculointeligente">
    <w:name w:val="Smart Hyperlink"/>
    <w:basedOn w:val="Fuentedeprrafopredeter"/>
    <w:uiPriority w:val="99"/>
    <w:semiHidden/>
    <w:unhideWhenUsed/>
    <w:rsid w:val="00D03E76"/>
    <w:rPr>
      <w:sz w:val="22"/>
      <w:u w:val="dotted"/>
    </w:rPr>
  </w:style>
  <w:style w:type="character" w:styleId="Fuerte">
    <w:name w:val="Strong"/>
    <w:basedOn w:val="Fuentedeprrafopredeter"/>
    <w:uiPriority w:val="22"/>
    <w:semiHidden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laconefectos3D1">
    <w:name w:val="Table 3D effects 1"/>
    <w:basedOn w:val="Tab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styleId="Mencinsinresolver">
    <w:name w:val="Unresolved Mention"/>
    <w:basedOn w:val="Fuentedeprrafopredeter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  <w:style w:type="paragraph" w:customStyle="1" w:styleId="p1">
    <w:name w:val="p1"/>
    <w:basedOn w:val="Normal"/>
    <w:rsid w:val="00E54BF4"/>
    <w:pPr>
      <w:spacing w:before="100" w:beforeAutospacing="1" w:after="100" w:afterAutospacing="1" w:line="240" w:lineRule="auto"/>
    </w:pPr>
    <w:rPr>
      <w:rFonts w:ascii="Times New Roman" w:hAnsi="Times New Roman" w:cs="Times New Roman"/>
      <w:spacing w:val="0"/>
      <w:sz w:val="24"/>
      <w:szCs w:val="24"/>
      <w:lang w:val="es-US" w:eastAsia="es-ES"/>
    </w:rPr>
  </w:style>
  <w:style w:type="character" w:customStyle="1" w:styleId="s1">
    <w:name w:val="s1"/>
    <w:basedOn w:val="Fuentedeprrafopredeter"/>
    <w:rsid w:val="00E54BF4"/>
  </w:style>
  <w:style w:type="character" w:customStyle="1" w:styleId="apple-converted-space">
    <w:name w:val="apple-converted-space"/>
    <w:basedOn w:val="Fuentedeprrafopredeter"/>
    <w:rsid w:val="00E54BF4"/>
  </w:style>
  <w:style w:type="paragraph" w:customStyle="1" w:styleId="p2">
    <w:name w:val="p2"/>
    <w:basedOn w:val="Normal"/>
    <w:rsid w:val="00E54BF4"/>
    <w:pPr>
      <w:spacing w:before="100" w:beforeAutospacing="1" w:after="100" w:afterAutospacing="1" w:line="240" w:lineRule="auto"/>
    </w:pPr>
    <w:rPr>
      <w:rFonts w:ascii="Times New Roman" w:hAnsi="Times New Roman" w:cs="Times New Roman"/>
      <w:spacing w:val="0"/>
      <w:sz w:val="24"/>
      <w:szCs w:val="24"/>
      <w:lang w:val="es-US" w:eastAsia="es-ES"/>
    </w:rPr>
  </w:style>
  <w:style w:type="character" w:customStyle="1" w:styleId="s2">
    <w:name w:val="s2"/>
    <w:basedOn w:val="Fuentedeprrafopredeter"/>
    <w:rsid w:val="00E54BF4"/>
  </w:style>
  <w:style w:type="character" w:customStyle="1" w:styleId="s3">
    <w:name w:val="s3"/>
    <w:basedOn w:val="Fuentedeprrafopredeter"/>
    <w:rsid w:val="00E5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nshinHimura\Downloads\%7b0692AAC7-C9D6-224A-97E2-ADC977C16B4A%7dtf04021852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{0692AAC7-C9D6-224A-97E2-ADC977C16B4A}tf04021852_win32.dotx</Template>
  <TotalTime>151</TotalTime>
  <Pages>15</Pages>
  <Words>856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PT42229274 (Chavez Ramos, Miguel Alfonzo)</cp:lastModifiedBy>
  <cp:revision>12</cp:revision>
  <dcterms:created xsi:type="dcterms:W3CDTF">2025-10-11T12:55:00Z</dcterms:created>
  <dcterms:modified xsi:type="dcterms:W3CDTF">2026-02-06T03:41:00Z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2025-06-03T23:41:37Z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4e98d963-f840-4277-b823-68e914c5ed69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