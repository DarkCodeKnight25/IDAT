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AC6755" w14:textId="11712551" w:rsidR="00934E9A" w:rsidRPr="0081498A" w:rsidRDefault="004004BD" w:rsidP="00EA7590">
      <w:pPr>
        <w:rPr>
          <w:b/>
          <w:bCs/>
          <w:sz w:val="24"/>
          <w:szCs w:val="24"/>
        </w:rPr>
      </w:pPr>
      <w:r w:rsidRPr="0081498A">
        <w:rPr>
          <w:b/>
          <w:bCs/>
          <w:sz w:val="24"/>
          <w:szCs w:val="24"/>
        </w:rPr>
        <w:t>EC1 - Aplicaciones con Enfoque Orientado a Servicios</w:t>
      </w:r>
    </w:p>
    <w:p w14:paraId="1D6470FB" w14:textId="77777777" w:rsidR="0081498A" w:rsidRDefault="00926F8D" w:rsidP="00EA7590">
      <w:pPr>
        <w:rPr>
          <w:rFonts w:ascii="-webkit-standard" w:eastAsia="Times New Roman" w:hAnsi="-webkit-standard"/>
          <w:sz w:val="24"/>
          <w:szCs w:val="24"/>
        </w:rPr>
      </w:pPr>
      <w:r w:rsidRPr="0081498A">
        <w:rPr>
          <w:rFonts w:ascii="-webkit-standard" w:eastAsia="Times New Roman" w:hAnsi="-webkit-standard"/>
          <w:sz w:val="20"/>
        </w:rPr>
        <w:t>Ciclo: 5°</w:t>
      </w:r>
      <w:r w:rsidRPr="0081498A">
        <w:rPr>
          <w:rFonts w:ascii="-webkit-standard" w:eastAsia="Times New Roman" w:hAnsi="-webkit-standard"/>
          <w:sz w:val="20"/>
        </w:rPr>
        <w:br/>
        <w:t>Duración: 60 minutos</w:t>
      </w:r>
      <w:r w:rsidRPr="0081498A">
        <w:rPr>
          <w:rFonts w:ascii="-webkit-standard" w:eastAsia="Times New Roman" w:hAnsi="-webkit-standard"/>
          <w:sz w:val="20"/>
        </w:rPr>
        <w:br/>
        <w:t>Tipo de prueba: Escrita y desarrollo en computadora</w:t>
      </w:r>
      <w:r w:rsidRPr="0081498A">
        <w:rPr>
          <w:rFonts w:ascii="-webkit-standard" w:eastAsia="Times New Roman" w:hAnsi="-webkit-standard"/>
          <w:sz w:val="20"/>
        </w:rPr>
        <w:br/>
        <w:t>Herramienta: Spring Tool Suite</w:t>
      </w:r>
      <w:r w:rsidRPr="0081498A">
        <w:rPr>
          <w:rFonts w:ascii="-webkit-standard" w:eastAsia="Times New Roman" w:hAnsi="-webkit-standard"/>
          <w:sz w:val="20"/>
        </w:rPr>
        <w:br/>
      </w:r>
    </w:p>
    <w:p w14:paraId="399239D0" w14:textId="09E12566" w:rsidR="00934E9A" w:rsidRPr="0081498A" w:rsidRDefault="00926F8D" w:rsidP="00EA7590">
      <w:pPr>
        <w:rPr>
          <w:rFonts w:ascii="-webkit-standard" w:eastAsia="Times New Roman" w:hAnsi="-webkit-standard"/>
          <w:sz w:val="20"/>
        </w:rPr>
      </w:pPr>
      <w:r w:rsidRPr="00EA7590">
        <w:rPr>
          <w:rFonts w:ascii="-webkit-standard" w:eastAsia="Times New Roman" w:hAnsi="-webkit-standard"/>
          <w:sz w:val="24"/>
          <w:szCs w:val="24"/>
        </w:rPr>
        <w:t>Nombre del estudiante: _______________________________________</w:t>
      </w:r>
    </w:p>
    <w:p w14:paraId="4EED3EC5" w14:textId="2876F3BE" w:rsidR="00926F8D" w:rsidRPr="00EA7590" w:rsidRDefault="00926F8D" w:rsidP="00EA7590">
      <w:pPr>
        <w:rPr>
          <w:sz w:val="24"/>
          <w:szCs w:val="24"/>
        </w:rPr>
      </w:pPr>
      <w:r w:rsidRPr="00EA7590">
        <w:rPr>
          <w:sz w:val="24"/>
          <w:szCs w:val="24"/>
        </w:rPr>
        <w:t>Fecha: ______________________</w:t>
      </w:r>
    </w:p>
    <w:p w14:paraId="3A03AD14" w14:textId="0E6FD605" w:rsidR="00934E9A" w:rsidRPr="00EA7590" w:rsidRDefault="00263967" w:rsidP="00EA7590">
      <w:pPr>
        <w:rPr>
          <w:sz w:val="24"/>
          <w:szCs w:val="24"/>
        </w:rPr>
      </w:pPr>
      <w:r w:rsidRPr="00EA7590">
        <w:rPr>
          <w:rFonts w:ascii="Calibri" w:eastAsia="Times New Roman" w:hAnsi="Calibri" w:cs="Calibri"/>
          <w:b/>
          <w:bCs/>
          <w:sz w:val="24"/>
          <w:szCs w:val="24"/>
        </w:rPr>
        <w:t>Pregunta 1: Caso de negocio con enfoque orientado a servicios (4 puntos)</w:t>
      </w:r>
    </w:p>
    <w:p w14:paraId="464F5816" w14:textId="6A086DDA" w:rsidR="000D5828" w:rsidRPr="00EA7590" w:rsidRDefault="000D5828" w:rsidP="00EA7590">
      <w:pPr>
        <w:rPr>
          <w:rFonts w:ascii="-webkit-standard" w:eastAsia="Times New Roman" w:hAnsi="-webkit-standard"/>
          <w:sz w:val="24"/>
          <w:szCs w:val="24"/>
        </w:rPr>
      </w:pPr>
      <w:r w:rsidRPr="00EA7590">
        <w:rPr>
          <w:rFonts w:ascii="-webkit-standard" w:eastAsia="Times New Roman" w:hAnsi="-webkit-standard"/>
          <w:sz w:val="24"/>
          <w:szCs w:val="24"/>
        </w:rPr>
        <w:t xml:space="preserve">Redacta </w:t>
      </w:r>
      <w:r w:rsidR="008470E2">
        <w:rPr>
          <w:rFonts w:ascii="-webkit-standard" w:eastAsia="Times New Roman" w:hAnsi="-webkit-standard"/>
          <w:sz w:val="24"/>
          <w:szCs w:val="24"/>
        </w:rPr>
        <w:t xml:space="preserve">y usa diagramas en </w:t>
      </w:r>
      <w:proofErr w:type="spellStart"/>
      <w:r w:rsidR="008470E2">
        <w:rPr>
          <w:rFonts w:ascii="-webkit-standard" w:eastAsia="Times New Roman" w:hAnsi="-webkit-standard"/>
          <w:sz w:val="24"/>
          <w:szCs w:val="24"/>
        </w:rPr>
        <w:t>draw.io</w:t>
      </w:r>
      <w:proofErr w:type="spellEnd"/>
      <w:r w:rsidR="008470E2">
        <w:rPr>
          <w:rFonts w:ascii="-webkit-standard" w:eastAsia="Times New Roman" w:hAnsi="-webkit-standard"/>
          <w:sz w:val="24"/>
          <w:szCs w:val="24"/>
        </w:rPr>
        <w:t xml:space="preserve"> de </w:t>
      </w:r>
      <w:r w:rsidRPr="00EA7590">
        <w:rPr>
          <w:rFonts w:ascii="-webkit-standard" w:eastAsia="Times New Roman" w:hAnsi="-webkit-standard"/>
          <w:sz w:val="24"/>
          <w:szCs w:val="24"/>
        </w:rPr>
        <w:t>un caso de negocio en el que se pueda implementar una arquitectura orientada a servicios (SOA).</w:t>
      </w:r>
      <w:r w:rsidRPr="00EA7590">
        <w:rPr>
          <w:rFonts w:ascii="-webkit-standard" w:eastAsia="Times New Roman" w:hAnsi="-webkit-standard"/>
          <w:sz w:val="24"/>
          <w:szCs w:val="24"/>
        </w:rPr>
        <w:br/>
        <w:t>Tu respuesta debe incluir:</w:t>
      </w:r>
      <w:r w:rsidRPr="00EA7590">
        <w:rPr>
          <w:rFonts w:ascii="-webkit-standard" w:eastAsia="Times New Roman" w:hAnsi="-webkit-standard"/>
          <w:sz w:val="24"/>
          <w:szCs w:val="24"/>
        </w:rPr>
        <w:br/>
        <w:t>- Los usuarios involucrados</w:t>
      </w:r>
      <w:r w:rsidRPr="00EA7590">
        <w:rPr>
          <w:rFonts w:ascii="-webkit-standard" w:eastAsia="Times New Roman" w:hAnsi="-webkit-standard"/>
          <w:sz w:val="24"/>
          <w:szCs w:val="24"/>
        </w:rPr>
        <w:br/>
        <w:t>- Los procesos de negocio</w:t>
      </w:r>
      <w:r w:rsidRPr="00EA7590">
        <w:rPr>
          <w:rFonts w:ascii="-webkit-standard" w:eastAsia="Times New Roman" w:hAnsi="-webkit-standard"/>
          <w:sz w:val="24"/>
          <w:szCs w:val="24"/>
        </w:rPr>
        <w:br/>
        <w:t>- Los sistemas que participan</w:t>
      </w:r>
      <w:r w:rsidRPr="00EA7590">
        <w:rPr>
          <w:rFonts w:ascii="-webkit-standard" w:eastAsia="Times New Roman" w:hAnsi="-webkit-standard"/>
          <w:sz w:val="24"/>
          <w:szCs w:val="24"/>
        </w:rPr>
        <w:br/>
        <w:t>- Los datos utilizados</w:t>
      </w:r>
      <w:r w:rsidRPr="00EA7590">
        <w:rPr>
          <w:rFonts w:ascii="-webkit-standard" w:eastAsia="Times New Roman" w:hAnsi="-webkit-standard"/>
          <w:sz w:val="24"/>
          <w:szCs w:val="24"/>
        </w:rPr>
        <w:br/>
        <w:t>- La propuesta de al menos un servicio web que pueda implementarse para mejorar el sistema</w:t>
      </w:r>
    </w:p>
    <w:p w14:paraId="1E266431" w14:textId="12DF78BF" w:rsidR="00934E9A" w:rsidRPr="00EA7590" w:rsidRDefault="00020B71" w:rsidP="00EA7590">
      <w:pPr>
        <w:rPr>
          <w:sz w:val="24"/>
          <w:szCs w:val="24"/>
        </w:rPr>
      </w:pPr>
      <w:r w:rsidRPr="00EA7590">
        <w:rPr>
          <w:rFonts w:ascii="Calibri" w:eastAsia="Times New Roman" w:hAnsi="Calibri" w:cs="Calibri"/>
          <w:b/>
          <w:bCs/>
          <w:sz w:val="24"/>
          <w:szCs w:val="24"/>
        </w:rPr>
        <w:t>Pregunta 2: Implementación de servicio web SOAP (8 puntos)</w:t>
      </w:r>
    </w:p>
    <w:p w14:paraId="5C5441C0" w14:textId="65599DA6" w:rsidR="00F77BC7" w:rsidRDefault="00F77BC7" w:rsidP="00EA7590">
      <w:pPr>
        <w:rPr>
          <w:rFonts w:ascii="-webkit-standard" w:eastAsia="Times New Roman" w:hAnsi="-webkit-standard"/>
          <w:sz w:val="24"/>
          <w:szCs w:val="24"/>
        </w:rPr>
      </w:pPr>
      <w:r w:rsidRPr="00EA7590">
        <w:rPr>
          <w:rFonts w:ascii="-webkit-standard" w:eastAsia="Times New Roman" w:hAnsi="-webkit-standard"/>
          <w:sz w:val="24"/>
          <w:szCs w:val="24"/>
        </w:rPr>
        <w:t>Utilizando Spring Tool Suite, implementa un servicio web SOAP que incluya al menos dos métodos.</w:t>
      </w:r>
      <w:r w:rsidRPr="00EA7590">
        <w:rPr>
          <w:rFonts w:ascii="-webkit-standard" w:eastAsia="Times New Roman" w:hAnsi="-webkit-standard"/>
          <w:sz w:val="24"/>
          <w:szCs w:val="24"/>
        </w:rPr>
        <w:br/>
        <w:t>Describe brevemente su funcionalidad y adjunta evidencia (código fuente o capturas) de:</w:t>
      </w:r>
      <w:r w:rsidRPr="00EA7590">
        <w:rPr>
          <w:rFonts w:ascii="-webkit-standard" w:eastAsia="Times New Roman" w:hAnsi="-webkit-standard"/>
          <w:sz w:val="24"/>
          <w:szCs w:val="24"/>
        </w:rPr>
        <w:br/>
        <w:t>- Archivo WSDL generado</w:t>
      </w:r>
      <w:r w:rsidRPr="00EA7590">
        <w:rPr>
          <w:rFonts w:ascii="-webkit-standard" w:eastAsia="Times New Roman" w:hAnsi="-webkit-standard"/>
          <w:sz w:val="24"/>
          <w:szCs w:val="24"/>
        </w:rPr>
        <w:br/>
        <w:t>- Clases utilizadas</w:t>
      </w:r>
      <w:r w:rsidRPr="00EA7590">
        <w:rPr>
          <w:rFonts w:ascii="-webkit-standard" w:eastAsia="Times New Roman" w:hAnsi="-webkit-standard"/>
          <w:sz w:val="24"/>
          <w:szCs w:val="24"/>
        </w:rPr>
        <w:br/>
        <w:t xml:space="preserve">- Métodos </w:t>
      </w:r>
      <w:r w:rsidR="00ED7887" w:rsidRPr="00EA7590">
        <w:rPr>
          <w:rFonts w:ascii="-webkit-standard" w:eastAsia="Times New Roman" w:hAnsi="-webkit-standard"/>
          <w:sz w:val="24"/>
          <w:szCs w:val="24"/>
        </w:rPr>
        <w:t>e implementados</w:t>
      </w:r>
      <w:r w:rsidRPr="00EA7590">
        <w:rPr>
          <w:rFonts w:ascii="-webkit-standard" w:eastAsia="Times New Roman" w:hAnsi="-webkit-standard"/>
          <w:sz w:val="24"/>
          <w:szCs w:val="24"/>
        </w:rPr>
        <w:br/>
        <w:t>- Prueba de funcionamiento</w:t>
      </w:r>
    </w:p>
    <w:p w14:paraId="471D38AE" w14:textId="6A5C0DA1" w:rsidR="00D4705F" w:rsidRDefault="00D4705F" w:rsidP="00EA7590">
      <w:pPr>
        <w:rPr>
          <w:rFonts w:ascii="-webkit-standard" w:eastAsia="Times New Roman" w:hAnsi="-webkit-standard"/>
          <w:sz w:val="24"/>
          <w:szCs w:val="24"/>
        </w:rPr>
      </w:pPr>
      <w:r>
        <w:rPr>
          <w:rFonts w:ascii="-webkit-standard" w:eastAsia="Times New Roman" w:hAnsi="-webkit-standard"/>
          <w:sz w:val="24"/>
          <w:szCs w:val="24"/>
        </w:rPr>
        <w:t>Caso</w:t>
      </w:r>
      <w:r w:rsidR="001130D8">
        <w:rPr>
          <w:rFonts w:ascii="-webkit-standard" w:eastAsia="Times New Roman" w:hAnsi="-webkit-standard"/>
          <w:sz w:val="24"/>
          <w:szCs w:val="24"/>
        </w:rPr>
        <w:t xml:space="preserve"> sugerido</w:t>
      </w:r>
      <w:r>
        <w:rPr>
          <w:rFonts w:ascii="-webkit-standard" w:eastAsia="Times New Roman" w:hAnsi="-webkit-standard"/>
          <w:sz w:val="24"/>
          <w:szCs w:val="24"/>
        </w:rPr>
        <w:t>:</w:t>
      </w:r>
    </w:p>
    <w:p w14:paraId="09911A8F" w14:textId="77777777" w:rsidR="00D4705F" w:rsidRPr="00D4705F" w:rsidRDefault="00D4705F" w:rsidP="00D470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pacing w:val="0"/>
          <w:sz w:val="27"/>
          <w:szCs w:val="27"/>
          <w:lang w:val="es-US" w:eastAsia="es-ES"/>
        </w:rPr>
      </w:pPr>
      <w:r w:rsidRPr="00D4705F">
        <w:rPr>
          <w:rFonts w:ascii="Times New Roman" w:eastAsia="Times New Roman" w:hAnsi="Times New Roman" w:cs="Times New Roman"/>
          <w:b/>
          <w:bCs/>
          <w:spacing w:val="0"/>
          <w:sz w:val="27"/>
          <w:szCs w:val="27"/>
          <w:lang w:val="es-US" w:eastAsia="es-ES"/>
        </w:rPr>
        <w:t>Servicio Estudiantes</w:t>
      </w:r>
    </w:p>
    <w:p w14:paraId="1EB48CD5" w14:textId="77777777" w:rsidR="00D4705F" w:rsidRPr="00D4705F" w:rsidRDefault="00D4705F" w:rsidP="00D4705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</w:pPr>
      <w:r w:rsidRPr="00D4705F"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  <w:t>Métodos incluidos:</w:t>
      </w:r>
    </w:p>
    <w:p w14:paraId="0F8B99A7" w14:textId="77777777" w:rsidR="00D4705F" w:rsidRPr="00D4705F" w:rsidRDefault="00D4705F" w:rsidP="00D4705F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</w:pPr>
      <w:r w:rsidRPr="00D4705F"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  <w:t>obtenerEstudiantePorId(int id) → Devuelve nombre y edad.</w:t>
      </w:r>
    </w:p>
    <w:p w14:paraId="79926013" w14:textId="77777777" w:rsidR="00D4705F" w:rsidRPr="00D4705F" w:rsidRDefault="00D4705F" w:rsidP="00D4705F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</w:pPr>
      <w:r w:rsidRPr="00D4705F"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  <w:t>registrarEstudiante(String nombre, int edad) → Devuelve confirmación.</w:t>
      </w:r>
    </w:p>
    <w:p w14:paraId="7F7CB2E2" w14:textId="77777777" w:rsidR="00D4705F" w:rsidRPr="00D4705F" w:rsidRDefault="00D4705F" w:rsidP="00D4705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</w:pPr>
      <w:r w:rsidRPr="00D4705F"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  <w:t>Funcionalidad breve:</w:t>
      </w:r>
    </w:p>
    <w:p w14:paraId="4FDA61F0" w14:textId="46C67EF6" w:rsidR="00D4705F" w:rsidRPr="00D4705F" w:rsidRDefault="00D4705F" w:rsidP="00D4705F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</w:pPr>
      <w:r w:rsidRPr="00D4705F"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  <w:t>Gestión simple de estudiantes para pruebas SOAP.</w:t>
      </w:r>
    </w:p>
    <w:p w14:paraId="0FC8411E" w14:textId="57BF61B5" w:rsidR="00934E9A" w:rsidRPr="00EA7590" w:rsidRDefault="003C782A" w:rsidP="00EA7590">
      <w:pPr>
        <w:rPr>
          <w:sz w:val="24"/>
          <w:szCs w:val="24"/>
        </w:rPr>
      </w:pPr>
      <w:r w:rsidRPr="00EA7590">
        <w:rPr>
          <w:rFonts w:ascii="Calibri" w:eastAsia="Times New Roman" w:hAnsi="Calibri" w:cs="Calibri"/>
          <w:b/>
          <w:bCs/>
          <w:sz w:val="24"/>
          <w:szCs w:val="24"/>
        </w:rPr>
        <w:t>Pregunta 3: Implementación de servicio web REST (8 puntos)</w:t>
      </w:r>
    </w:p>
    <w:p w14:paraId="1076CFD4" w14:textId="3FC679B6" w:rsidR="00A05EF7" w:rsidRDefault="003A1DB8" w:rsidP="00EA7590">
      <w:pPr>
        <w:rPr>
          <w:rFonts w:ascii="-webkit-standard" w:eastAsia="Times New Roman" w:hAnsi="-webkit-standard"/>
          <w:sz w:val="24"/>
          <w:szCs w:val="24"/>
        </w:rPr>
      </w:pPr>
      <w:r w:rsidRPr="00EA7590">
        <w:rPr>
          <w:rFonts w:ascii="-webkit-standard" w:eastAsia="Times New Roman" w:hAnsi="-webkit-standard"/>
          <w:sz w:val="24"/>
          <w:szCs w:val="24"/>
        </w:rPr>
        <w:t xml:space="preserve">Implementa un servicio web </w:t>
      </w:r>
      <w:proofErr w:type="spellStart"/>
      <w:r w:rsidRPr="00EA7590">
        <w:rPr>
          <w:rFonts w:ascii="-webkit-standard" w:eastAsia="Times New Roman" w:hAnsi="-webkit-standard"/>
          <w:sz w:val="24"/>
          <w:szCs w:val="24"/>
        </w:rPr>
        <w:t>RESTful</w:t>
      </w:r>
      <w:proofErr w:type="spellEnd"/>
      <w:r w:rsidRPr="00EA7590">
        <w:rPr>
          <w:rFonts w:ascii="-webkit-standard" w:eastAsia="Times New Roman" w:hAnsi="-webkit-standard"/>
          <w:sz w:val="24"/>
          <w:szCs w:val="24"/>
        </w:rPr>
        <w:t xml:space="preserve"> utilizando Spring Boot. Tu implementación debe incluir al menos tres</w:t>
      </w:r>
      <w:r w:rsidRPr="00EA7590">
        <w:rPr>
          <w:rFonts w:ascii="-webkit-standard" w:eastAsia="Times New Roman" w:hAnsi="-webkit-standard"/>
          <w:sz w:val="24"/>
          <w:szCs w:val="24"/>
        </w:rPr>
        <w:br/>
        <w:t>métodos HTTP distintos (GET, POST, PUT o DELETE). Describe su funcionalidad y adjunta evidencia (código o pruebas en Postman):</w:t>
      </w:r>
      <w:r w:rsidRPr="00EA7590">
        <w:rPr>
          <w:rFonts w:ascii="-webkit-standard" w:eastAsia="Times New Roman" w:hAnsi="-webkit-standard"/>
          <w:sz w:val="24"/>
          <w:szCs w:val="24"/>
        </w:rPr>
        <w:br/>
        <w:t xml:space="preserve">- </w:t>
      </w:r>
      <w:proofErr w:type="spellStart"/>
      <w:r w:rsidRPr="00EA7590">
        <w:rPr>
          <w:rFonts w:ascii="-webkit-standard" w:eastAsia="Times New Roman" w:hAnsi="-webkit-standard"/>
          <w:sz w:val="24"/>
          <w:szCs w:val="24"/>
        </w:rPr>
        <w:t>Endpoints</w:t>
      </w:r>
      <w:proofErr w:type="spellEnd"/>
      <w:r w:rsidRPr="00EA7590">
        <w:rPr>
          <w:rFonts w:ascii="-webkit-standard" w:eastAsia="Times New Roman" w:hAnsi="-webkit-standard"/>
          <w:sz w:val="24"/>
          <w:szCs w:val="24"/>
        </w:rPr>
        <w:t xml:space="preserve"> definidos</w:t>
      </w:r>
      <w:r w:rsidRPr="00EA7590">
        <w:rPr>
          <w:rFonts w:ascii="-webkit-standard" w:eastAsia="Times New Roman" w:hAnsi="-webkit-standard"/>
          <w:sz w:val="24"/>
          <w:szCs w:val="24"/>
        </w:rPr>
        <w:br/>
        <w:t>- Tipos de datos usados (por ejemplo, JSON)</w:t>
      </w:r>
      <w:r w:rsidRPr="00EA7590">
        <w:rPr>
          <w:rFonts w:ascii="-webkit-standard" w:eastAsia="Times New Roman" w:hAnsi="-webkit-standard"/>
          <w:sz w:val="24"/>
          <w:szCs w:val="24"/>
        </w:rPr>
        <w:br/>
        <w:t>- Pruebas realizadas con Postman</w:t>
      </w:r>
    </w:p>
    <w:p w14:paraId="5AE1C3B7" w14:textId="2F187522" w:rsidR="00E54BF4" w:rsidRPr="00E54BF4" w:rsidRDefault="00E54BF4" w:rsidP="00537FC7">
      <w:pPr>
        <w:rPr>
          <w:rFonts w:ascii="-webkit-standard" w:eastAsia="Times New Roman" w:hAnsi="-webkit-standard"/>
          <w:sz w:val="24"/>
          <w:szCs w:val="24"/>
        </w:rPr>
      </w:pPr>
      <w:r>
        <w:rPr>
          <w:rFonts w:ascii="-webkit-standard" w:eastAsia="Times New Roman" w:hAnsi="-webkit-standard"/>
          <w:sz w:val="24"/>
          <w:szCs w:val="24"/>
        </w:rPr>
        <w:t>Caso</w:t>
      </w:r>
      <w:r w:rsidR="001130D8">
        <w:rPr>
          <w:rFonts w:ascii="-webkit-standard" w:eastAsia="Times New Roman" w:hAnsi="-webkit-standard"/>
          <w:sz w:val="24"/>
          <w:szCs w:val="24"/>
        </w:rPr>
        <w:t xml:space="preserve"> sugerido</w:t>
      </w:r>
      <w:r>
        <w:rPr>
          <w:rFonts w:ascii="-webkit-standard" w:eastAsia="Times New Roman" w:hAnsi="-webkit-standard"/>
          <w:sz w:val="24"/>
          <w:szCs w:val="24"/>
        </w:rPr>
        <w:t>:</w:t>
      </w:r>
    </w:p>
    <w:p w14:paraId="221E3BAB" w14:textId="77777777" w:rsidR="00E54BF4" w:rsidRPr="00E54BF4" w:rsidRDefault="00E54BF4" w:rsidP="00E54B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pacing w:val="0"/>
          <w:sz w:val="27"/>
          <w:szCs w:val="27"/>
          <w:lang w:val="es-US" w:eastAsia="es-ES"/>
        </w:rPr>
      </w:pPr>
      <w:r w:rsidRPr="00E54BF4">
        <w:rPr>
          <w:rFonts w:ascii="Times New Roman" w:eastAsia="Times New Roman" w:hAnsi="Times New Roman" w:cs="Times New Roman"/>
          <w:b/>
          <w:bCs/>
          <w:spacing w:val="0"/>
          <w:sz w:val="27"/>
          <w:szCs w:val="27"/>
          <w:lang w:val="es-US" w:eastAsia="es-ES"/>
        </w:rPr>
        <w:t>Servicio Productos</w:t>
      </w:r>
    </w:p>
    <w:p w14:paraId="7CE3D015" w14:textId="77777777" w:rsidR="00E54BF4" w:rsidRPr="00E54BF4" w:rsidRDefault="00E54BF4" w:rsidP="00E54BF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</w:pPr>
      <w:r w:rsidRPr="00E54BF4"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  <w:t>Endpoints definidos:</w:t>
      </w:r>
    </w:p>
    <w:p w14:paraId="4AB2A1FA" w14:textId="77777777" w:rsidR="00E54BF4" w:rsidRPr="00E54BF4" w:rsidRDefault="00E54BF4" w:rsidP="00E54BF4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</w:pPr>
      <w:r w:rsidRPr="00E54BF4"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  <w:t>GET /productos → Lista todos los productos.</w:t>
      </w:r>
    </w:p>
    <w:p w14:paraId="41FCC053" w14:textId="77777777" w:rsidR="00E54BF4" w:rsidRPr="00E54BF4" w:rsidRDefault="00E54BF4" w:rsidP="00E54BF4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</w:pPr>
      <w:r w:rsidRPr="00E54BF4"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  <w:t>POST /productos → Agrega un nuevo producto.</w:t>
      </w:r>
    </w:p>
    <w:p w14:paraId="186AF517" w14:textId="77777777" w:rsidR="00E54BF4" w:rsidRPr="00E54BF4" w:rsidRDefault="00E54BF4" w:rsidP="00E54BF4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</w:pPr>
      <w:r w:rsidRPr="00E54BF4"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  <w:t>PUT /productos/{id} → Actualiza un producto existente.</w:t>
      </w:r>
    </w:p>
    <w:p w14:paraId="5A492B07" w14:textId="77777777" w:rsidR="00E54BF4" w:rsidRPr="00E54BF4" w:rsidRDefault="00E54BF4" w:rsidP="00E54BF4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</w:pPr>
      <w:r w:rsidRPr="00E54BF4"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  <w:t>DELETE /productos/{id} → Elimina un producto.</w:t>
      </w:r>
    </w:p>
    <w:p w14:paraId="440483CF" w14:textId="77777777" w:rsidR="00E54BF4" w:rsidRPr="00E54BF4" w:rsidRDefault="00E54BF4" w:rsidP="00E54BF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</w:pPr>
      <w:r w:rsidRPr="00E54BF4"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  <w:t>Tipos de datos usados:</w:t>
      </w:r>
    </w:p>
    <w:p w14:paraId="7C4174FC" w14:textId="77777777" w:rsidR="00E54BF4" w:rsidRPr="00E54BF4" w:rsidRDefault="00E54BF4" w:rsidP="00E54BF4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</w:pPr>
      <w:r w:rsidRPr="00E54BF4"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  <w:t>JSON ({"id":1,"nombre":"Laptop","precio":1200}).</w:t>
      </w:r>
    </w:p>
    <w:p w14:paraId="7631F11D" w14:textId="77777777" w:rsidR="00E54BF4" w:rsidRPr="00E54BF4" w:rsidRDefault="00E54BF4" w:rsidP="00E54BF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</w:pPr>
      <w:r w:rsidRPr="00E54BF4"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  <w:t>Pruebas realizadas en Postman:</w:t>
      </w:r>
    </w:p>
    <w:p w14:paraId="74FBD241" w14:textId="77777777" w:rsidR="00E54BF4" w:rsidRPr="00E54BF4" w:rsidRDefault="00E54BF4" w:rsidP="00E54BF4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</w:pPr>
      <w:r w:rsidRPr="00E54BF4"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  <w:t>Enviar un GET para ver todos.</w:t>
      </w:r>
    </w:p>
    <w:p w14:paraId="7BBDF707" w14:textId="77777777" w:rsidR="00E54BF4" w:rsidRPr="00E54BF4" w:rsidRDefault="00E54BF4" w:rsidP="00E54BF4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</w:pPr>
      <w:r w:rsidRPr="00E54BF4"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  <w:t>Enviar un POST con JSON para registrar un nuevo producto.</w:t>
      </w:r>
    </w:p>
    <w:p w14:paraId="41BACBA4" w14:textId="77777777" w:rsidR="00E54BF4" w:rsidRPr="00E54BF4" w:rsidRDefault="00E54BF4" w:rsidP="00E54BF4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</w:pPr>
      <w:r w:rsidRPr="00E54BF4"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  <w:t>Enviar un PUT para cambiar el precio.</w:t>
      </w:r>
    </w:p>
    <w:p w14:paraId="36233569" w14:textId="77777777" w:rsidR="00E54BF4" w:rsidRPr="00E54BF4" w:rsidRDefault="00E54BF4" w:rsidP="00E54BF4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</w:pPr>
      <w:r w:rsidRPr="00E54BF4"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  <w:t>Enviar un DELETE para eliminar.</w:t>
      </w:r>
    </w:p>
    <w:p w14:paraId="613C22E3" w14:textId="77777777" w:rsidR="00E54BF4" w:rsidRPr="00EA7590" w:rsidRDefault="00E54BF4" w:rsidP="00EA7590">
      <w:pPr>
        <w:rPr>
          <w:sz w:val="24"/>
          <w:szCs w:val="24"/>
        </w:rPr>
      </w:pPr>
    </w:p>
    <w:sectPr w:rsidR="00E54BF4" w:rsidRPr="00EA7590" w:rsidSect="00226349">
      <w:headerReference w:type="default" r:id="rId7"/>
      <w:headerReference w:type="first" r:id="rId8"/>
      <w:pgSz w:w="11906" w:h="16838" w:code="9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95E2DD" w14:textId="77777777" w:rsidR="00A8261A" w:rsidRDefault="00A8261A">
      <w:pPr>
        <w:spacing w:after="0" w:line="240" w:lineRule="auto"/>
      </w:pPr>
      <w:r>
        <w:separator/>
      </w:r>
    </w:p>
    <w:p w14:paraId="722D18A4" w14:textId="77777777" w:rsidR="00A8261A" w:rsidRDefault="00A8261A"/>
  </w:endnote>
  <w:endnote w:type="continuationSeparator" w:id="0">
    <w:p w14:paraId="6167648F" w14:textId="77777777" w:rsidR="00A8261A" w:rsidRDefault="00A8261A">
      <w:pPr>
        <w:spacing w:after="0" w:line="240" w:lineRule="auto"/>
      </w:pPr>
      <w:r>
        <w:continuationSeparator/>
      </w:r>
    </w:p>
    <w:p w14:paraId="5689B7BC" w14:textId="77777777" w:rsidR="00A8261A" w:rsidRDefault="00A8261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-webkit-standard">
    <w:altName w:val="Cambria"/>
    <w:panose1 w:val="020B0604020202020204"/>
    <w:charset w:val="00"/>
    <w:family w:val="roman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7DBA98" w14:textId="77777777" w:rsidR="00A8261A" w:rsidRDefault="00A8261A">
      <w:pPr>
        <w:spacing w:after="0" w:line="240" w:lineRule="auto"/>
      </w:pPr>
      <w:r>
        <w:separator/>
      </w:r>
    </w:p>
    <w:p w14:paraId="7A6C29B0" w14:textId="77777777" w:rsidR="00A8261A" w:rsidRDefault="00A8261A"/>
  </w:footnote>
  <w:footnote w:type="continuationSeparator" w:id="0">
    <w:p w14:paraId="614A0264" w14:textId="77777777" w:rsidR="00A8261A" w:rsidRDefault="00A8261A">
      <w:pPr>
        <w:spacing w:after="0" w:line="240" w:lineRule="auto"/>
      </w:pPr>
      <w:r>
        <w:continuationSeparator/>
      </w:r>
    </w:p>
    <w:p w14:paraId="6F4AA96A" w14:textId="77777777" w:rsidR="00A8261A" w:rsidRDefault="00A8261A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3249B2" w14:textId="2AD52F27" w:rsidR="00934E9A" w:rsidRDefault="00C24B78">
    <w:pPr>
      <w:pStyle w:val="Encabezado"/>
    </w:pPr>
    <w:r>
      <w:t>IDAT</w:t>
    </w:r>
  </w:p>
  <w:p w14:paraId="3641F22E" w14:textId="57F82A0F" w:rsidR="00934E9A" w:rsidRDefault="00C24B78">
    <w:pPr>
      <w:pStyle w:val="Encabezado"/>
    </w:pPr>
    <w:r>
      <w:t>Aplicaciones con Enfoque Orientado a Servicios</w:t>
    </w:r>
  </w:p>
  <w:p w14:paraId="1AF49140" w14:textId="77777777" w:rsidR="00934E9A" w:rsidRDefault="006A6EE0">
    <w:pPr>
      <w:pStyle w:val="Encabezado"/>
    </w:pPr>
    <w:r>
      <w:rPr>
        <w:lang w:bidi="es-ES"/>
      </w:rPr>
      <w:t xml:space="preserve">Página </w:t>
    </w:r>
    <w:r>
      <w:rPr>
        <w:lang w:bidi="es-ES"/>
      </w:rPr>
      <w:fldChar w:fldCharType="begin"/>
    </w:r>
    <w:r>
      <w:rPr>
        <w:lang w:bidi="es-ES"/>
      </w:rPr>
      <w:instrText xml:space="preserve"> PAGE   \* MERGEFORMAT </w:instrText>
    </w:r>
    <w:r>
      <w:rPr>
        <w:lang w:bidi="es-ES"/>
      </w:rPr>
      <w:fldChar w:fldCharType="separate"/>
    </w:r>
    <w:r w:rsidR="00E45BB9">
      <w:rPr>
        <w:noProof/>
        <w:lang w:bidi="es-ES"/>
      </w:rPr>
      <w:t>2</w:t>
    </w:r>
    <w:r>
      <w:rPr>
        <w:noProof/>
        <w:lang w:bidi="es-ES"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97B1A9" w14:textId="0D7AA961" w:rsidR="0081498A" w:rsidRPr="0081498A" w:rsidRDefault="0081498A">
    <w:pPr>
      <w:pStyle w:val="Encabezado"/>
      <w:rPr>
        <w:lang w:val="en-US"/>
      </w:rPr>
    </w:pPr>
    <w:r>
      <w:rPr>
        <w:lang w:val="en-US"/>
      </w:rPr>
      <w:t xml:space="preserve">IDAT – Escuela de </w:t>
    </w:r>
    <w:r w:rsidR="000F6096">
      <w:rPr>
        <w:lang w:val="en-US"/>
      </w:rPr>
      <w:t>Tecnología</w:t>
    </w:r>
    <w:r w:rsidR="00BD65A0">
      <w:rPr>
        <w:lang w:val="en-US"/>
      </w:rPr>
      <w:t xml:space="preserve"> – Prof. José Manrique</w:t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340E51BC"/>
    <w:lvl w:ilvl="0">
      <w:start w:val="1"/>
      <w:numFmt w:val="decimal"/>
      <w:pStyle w:val="Listaconnmeros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FD9AA3B0"/>
    <w:lvl w:ilvl="0">
      <w:start w:val="1"/>
      <w:numFmt w:val="decimal"/>
      <w:pStyle w:val="Listaconnmeros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A6081D5E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68644DA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8752E590"/>
    <w:lvl w:ilvl="0">
      <w:start w:val="1"/>
      <w:numFmt w:val="bullet"/>
      <w:pStyle w:val="Listaconvietas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E58459A"/>
    <w:lvl w:ilvl="0">
      <w:start w:val="1"/>
      <w:numFmt w:val="bullet"/>
      <w:pStyle w:val="Listaconvietas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0E623046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DFA157E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35EE35CA"/>
    <w:lvl w:ilvl="0">
      <w:start w:val="1"/>
      <w:numFmt w:val="decimal"/>
      <w:pStyle w:val="Listaconnmeros"/>
      <w:lvlText w:val="%1."/>
      <w:lvlJc w:val="left"/>
      <w:pPr>
        <w:ind w:left="360" w:hanging="360"/>
      </w:pPr>
    </w:lvl>
  </w:abstractNum>
  <w:abstractNum w:abstractNumId="9" w15:restartNumberingAfterBreak="0">
    <w:nsid w:val="FFFFFF89"/>
    <w:multiLevelType w:val="singleLevel"/>
    <w:tmpl w:val="73D083E6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7EC08A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A531E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1992589">
    <w:abstractNumId w:val="8"/>
  </w:num>
  <w:num w:numId="2" w16cid:durableId="28993115">
    <w:abstractNumId w:val="9"/>
  </w:num>
  <w:num w:numId="3" w16cid:durableId="1341664556">
    <w:abstractNumId w:val="7"/>
  </w:num>
  <w:num w:numId="4" w16cid:durableId="5334216">
    <w:abstractNumId w:val="6"/>
  </w:num>
  <w:num w:numId="5" w16cid:durableId="86968756">
    <w:abstractNumId w:val="5"/>
  </w:num>
  <w:num w:numId="6" w16cid:durableId="655694754">
    <w:abstractNumId w:val="4"/>
  </w:num>
  <w:num w:numId="7" w16cid:durableId="1336222647">
    <w:abstractNumId w:val="3"/>
  </w:num>
  <w:num w:numId="8" w16cid:durableId="1417095885">
    <w:abstractNumId w:val="2"/>
  </w:num>
  <w:num w:numId="9" w16cid:durableId="845247935">
    <w:abstractNumId w:val="1"/>
  </w:num>
  <w:num w:numId="10" w16cid:durableId="1071006802">
    <w:abstractNumId w:val="0"/>
  </w:num>
  <w:num w:numId="11" w16cid:durableId="969363335">
    <w:abstractNumId w:val="11"/>
  </w:num>
  <w:num w:numId="12" w16cid:durableId="1943681104">
    <w:abstractNumId w:val="1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3" w16cid:durableId="16544185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55"/>
  <w:proofState w:spelling="clean"/>
  <w:attachedTemplate r:id="rId1"/>
  <w:revisionView w:inkAnnotations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261A"/>
    <w:rsid w:val="00020B71"/>
    <w:rsid w:val="00053CAE"/>
    <w:rsid w:val="00082086"/>
    <w:rsid w:val="00084341"/>
    <w:rsid w:val="00096ECE"/>
    <w:rsid w:val="000D5828"/>
    <w:rsid w:val="000F6096"/>
    <w:rsid w:val="0010443C"/>
    <w:rsid w:val="001130D8"/>
    <w:rsid w:val="00164BA3"/>
    <w:rsid w:val="001702B0"/>
    <w:rsid w:val="001B49A6"/>
    <w:rsid w:val="002128C8"/>
    <w:rsid w:val="00217F5E"/>
    <w:rsid w:val="00226349"/>
    <w:rsid w:val="00263967"/>
    <w:rsid w:val="002A7720"/>
    <w:rsid w:val="002B5A3C"/>
    <w:rsid w:val="0034332A"/>
    <w:rsid w:val="003A1DB8"/>
    <w:rsid w:val="003A691E"/>
    <w:rsid w:val="003C17E2"/>
    <w:rsid w:val="003C782A"/>
    <w:rsid w:val="004004BD"/>
    <w:rsid w:val="00416A86"/>
    <w:rsid w:val="004331C2"/>
    <w:rsid w:val="004D4719"/>
    <w:rsid w:val="00537FC7"/>
    <w:rsid w:val="006A2514"/>
    <w:rsid w:val="006A6EE0"/>
    <w:rsid w:val="006B1778"/>
    <w:rsid w:val="006B674E"/>
    <w:rsid w:val="006E6AA5"/>
    <w:rsid w:val="007123B4"/>
    <w:rsid w:val="007D6622"/>
    <w:rsid w:val="0081498A"/>
    <w:rsid w:val="008470E2"/>
    <w:rsid w:val="00884772"/>
    <w:rsid w:val="00926F8D"/>
    <w:rsid w:val="00934E9A"/>
    <w:rsid w:val="009A27A1"/>
    <w:rsid w:val="009A7783"/>
    <w:rsid w:val="00A05EF7"/>
    <w:rsid w:val="00A7005F"/>
    <w:rsid w:val="00A8223B"/>
    <w:rsid w:val="00A8261A"/>
    <w:rsid w:val="00AD77CD"/>
    <w:rsid w:val="00B273A3"/>
    <w:rsid w:val="00B93153"/>
    <w:rsid w:val="00BD65A0"/>
    <w:rsid w:val="00C208FD"/>
    <w:rsid w:val="00C24B78"/>
    <w:rsid w:val="00C9192D"/>
    <w:rsid w:val="00CB4FBB"/>
    <w:rsid w:val="00CE4170"/>
    <w:rsid w:val="00D03E76"/>
    <w:rsid w:val="00D4705F"/>
    <w:rsid w:val="00D713D1"/>
    <w:rsid w:val="00DC4EE1"/>
    <w:rsid w:val="00E24D4C"/>
    <w:rsid w:val="00E31AB2"/>
    <w:rsid w:val="00E45BB9"/>
    <w:rsid w:val="00E54BF4"/>
    <w:rsid w:val="00E81D49"/>
    <w:rsid w:val="00EA7590"/>
    <w:rsid w:val="00EB5064"/>
    <w:rsid w:val="00ED7887"/>
    <w:rsid w:val="00F77BC7"/>
    <w:rsid w:val="00FA64DD"/>
    <w:rsid w:val="00FB064D"/>
    <w:rsid w:val="00FC288B"/>
    <w:rsid w:val="00FC4B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49D010E"/>
  <w15:chartTrackingRefBased/>
  <w15:docId w15:val="{94418E3A-DD9A-F94A-AE6A-DE1B11DBB1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ES" w:eastAsia="ja-JP" w:bidi="ar-SA"/>
      </w:rPr>
    </w:rPrDefault>
    <w:pPrDefault>
      <w:pPr>
        <w:spacing w:after="24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semiHidden="1" w:uiPriority="9" w:unhideWhenUsed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 w:qFormat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 w:qFormat="1"/>
    <w:lsdException w:name="Closing" w:semiHidden="1" w:uiPriority="1" w:unhideWhenUsed="1" w:qFormat="1"/>
    <w:lsdException w:name="Signature" w:semiHidden="1" w:uiPriority="1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 w:qFormat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iPriority="1" w:unhideWhenUsed="1" w:qFormat="1"/>
    <w:lsdException w:name="Date" w:semiHidden="1" w:uiPriority="0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288B"/>
    <w:pPr>
      <w:spacing w:before="120"/>
    </w:pPr>
    <w:rPr>
      <w:spacing w:val="4"/>
      <w:szCs w:val="20"/>
    </w:rPr>
  </w:style>
  <w:style w:type="paragraph" w:styleId="Ttulo1">
    <w:name w:val="heading 1"/>
    <w:basedOn w:val="Normal"/>
    <w:next w:val="Normal"/>
    <w:link w:val="Ttulo1Car"/>
    <w:uiPriority w:val="9"/>
    <w:unhideWhenUsed/>
    <w:qFormat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pPr>
      <w:keepNext/>
      <w:keepLines/>
      <w:spacing w:before="16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10443C"/>
    <w:pPr>
      <w:keepNext/>
      <w:keepLines/>
      <w:spacing w:before="160" w:after="0"/>
      <w:outlineLvl w:val="2"/>
    </w:pPr>
    <w:rPr>
      <w:rFonts w:asciiTheme="majorHAnsi" w:eastAsiaTheme="majorEastAsia" w:hAnsiTheme="majorHAnsi" w:cstheme="majorBidi"/>
      <w:color w:val="365F91" w:themeColor="accent1" w:themeShade="B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03E7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03E76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03E76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03E76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03E76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03E76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Pr>
      <w:rFonts w:asciiTheme="majorHAnsi" w:eastAsiaTheme="majorEastAsia" w:hAnsiTheme="majorHAnsi" w:cstheme="majorBidi"/>
      <w:color w:val="365F91" w:themeColor="accent1" w:themeShade="BF"/>
      <w:spacing w:val="4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Pr>
      <w:rFonts w:asciiTheme="majorHAnsi" w:eastAsiaTheme="majorEastAsia" w:hAnsiTheme="majorHAnsi" w:cstheme="majorBidi"/>
      <w:color w:val="365F91" w:themeColor="accent1" w:themeShade="BF"/>
      <w:spacing w:val="4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10443C"/>
    <w:rPr>
      <w:rFonts w:asciiTheme="majorHAnsi" w:eastAsiaTheme="majorEastAsia" w:hAnsiTheme="majorHAnsi" w:cstheme="majorBidi"/>
      <w:color w:val="365F91" w:themeColor="accent1" w:themeShade="BF"/>
      <w:spacing w:val="4"/>
      <w:sz w:val="24"/>
      <w:szCs w:val="24"/>
    </w:rPr>
  </w:style>
  <w:style w:type="table" w:styleId="Tablaconcuadrcula">
    <w:name w:val="Table Grid"/>
    <w:basedOn w:val="Tabla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angranormal">
    <w:name w:val="Normal Indent"/>
    <w:basedOn w:val="Normal"/>
    <w:uiPriority w:val="1"/>
    <w:unhideWhenUsed/>
    <w:qFormat/>
    <w:pPr>
      <w:spacing w:after="120"/>
      <w:ind w:left="360"/>
    </w:pPr>
  </w:style>
  <w:style w:type="paragraph" w:styleId="Fecha">
    <w:name w:val="Date"/>
    <w:basedOn w:val="Normal"/>
    <w:next w:val="Normal"/>
    <w:link w:val="FechaCar"/>
    <w:uiPriority w:val="1"/>
    <w:qFormat/>
    <w:pPr>
      <w:spacing w:before="80" w:line="240" w:lineRule="auto"/>
    </w:pPr>
  </w:style>
  <w:style w:type="character" w:customStyle="1" w:styleId="FechaCar">
    <w:name w:val="Fecha Car"/>
    <w:basedOn w:val="Fuentedeprrafopredeter"/>
    <w:link w:val="Fecha"/>
    <w:uiPriority w:val="1"/>
    <w:rPr>
      <w:spacing w:val="4"/>
      <w:sz w:val="22"/>
      <w:szCs w:val="20"/>
    </w:rPr>
  </w:style>
  <w:style w:type="paragraph" w:styleId="Encabezado">
    <w:name w:val="header"/>
    <w:basedOn w:val="Normal"/>
    <w:link w:val="EncabezadoCar"/>
    <w:uiPriority w:val="99"/>
    <w:unhideWhenUsed/>
    <w:pPr>
      <w:tabs>
        <w:tab w:val="center" w:pos="4680"/>
        <w:tab w:val="right" w:pos="9360"/>
      </w:tabs>
      <w:spacing w:before="0" w:after="360"/>
      <w:contextualSpacing/>
    </w:pPr>
  </w:style>
  <w:style w:type="character" w:customStyle="1" w:styleId="EncabezadoCar">
    <w:name w:val="Encabezado Car"/>
    <w:basedOn w:val="Fuentedeprrafopredeter"/>
    <w:link w:val="Encabezado"/>
    <w:uiPriority w:val="99"/>
    <w:rPr>
      <w:spacing w:val="4"/>
      <w:sz w:val="22"/>
      <w:szCs w:val="20"/>
    </w:rPr>
  </w:style>
  <w:style w:type="character" w:styleId="Textodelmarcadordeposicin">
    <w:name w:val="Placeholder Text"/>
    <w:basedOn w:val="Fuentedeprrafopredeter"/>
    <w:uiPriority w:val="99"/>
    <w:semiHidden/>
    <w:rsid w:val="00FC288B"/>
    <w:rPr>
      <w:color w:val="404040" w:themeColor="text1" w:themeTint="BF"/>
      <w:sz w:val="22"/>
    </w:rPr>
  </w:style>
  <w:style w:type="paragraph" w:styleId="Listaconnmeros">
    <w:name w:val="List Number"/>
    <w:basedOn w:val="Normal"/>
    <w:next w:val="Normal"/>
    <w:uiPriority w:val="1"/>
    <w:qFormat/>
    <w:pPr>
      <w:numPr>
        <w:numId w:val="1"/>
      </w:numPr>
      <w:spacing w:before="240" w:after="120"/>
      <w:contextualSpacing/>
    </w:pPr>
    <w:rPr>
      <w:b/>
      <w:bCs/>
    </w:rPr>
  </w:style>
  <w:style w:type="paragraph" w:styleId="Sinespaciado">
    <w:name w:val="No Spacing"/>
    <w:uiPriority w:val="1"/>
    <w:unhideWhenUsed/>
    <w:qFormat/>
    <w:pPr>
      <w:spacing w:after="0"/>
    </w:pPr>
    <w:rPr>
      <w:spacing w:val="4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D03E76"/>
    <w:pPr>
      <w:spacing w:before="0" w:after="0" w:line="240" w:lineRule="auto"/>
    </w:pPr>
    <w:rPr>
      <w:rFonts w:ascii="Segoe UI" w:hAnsi="Segoe UI" w:cs="Segoe UI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03E76"/>
    <w:rPr>
      <w:rFonts w:ascii="Segoe UI" w:hAnsi="Segoe UI" w:cs="Segoe UI"/>
      <w:spacing w:val="4"/>
      <w:sz w:val="22"/>
      <w:szCs w:val="18"/>
    </w:rPr>
  </w:style>
  <w:style w:type="paragraph" w:styleId="Bibliografa">
    <w:name w:val="Bibliography"/>
    <w:basedOn w:val="Normal"/>
    <w:next w:val="Normal"/>
    <w:uiPriority w:val="37"/>
    <w:semiHidden/>
    <w:unhideWhenUsed/>
    <w:rsid w:val="00D03E76"/>
  </w:style>
  <w:style w:type="paragraph" w:styleId="Textodebloque">
    <w:name w:val="Block Text"/>
    <w:basedOn w:val="Normal"/>
    <w:uiPriority w:val="99"/>
    <w:semiHidden/>
    <w:unhideWhenUsed/>
    <w:rsid w:val="0010443C"/>
    <w:pPr>
      <w:pBdr>
        <w:top w:val="single" w:sz="2" w:space="10" w:color="365F91" w:themeColor="accent1" w:themeShade="BF"/>
        <w:left w:val="single" w:sz="2" w:space="10" w:color="365F91" w:themeColor="accent1" w:themeShade="BF"/>
        <w:bottom w:val="single" w:sz="2" w:space="10" w:color="365F91" w:themeColor="accent1" w:themeShade="BF"/>
        <w:right w:val="single" w:sz="2" w:space="10" w:color="365F91" w:themeColor="accent1" w:themeShade="BF"/>
      </w:pBdr>
      <w:ind w:left="1152" w:right="1152"/>
    </w:pPr>
    <w:rPr>
      <w:i/>
      <w:iCs/>
      <w:color w:val="365F91" w:themeColor="accent1" w:themeShade="BF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D03E76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D03E76"/>
    <w:rPr>
      <w:spacing w:val="4"/>
      <w:sz w:val="22"/>
      <w:szCs w:val="20"/>
    </w:rPr>
  </w:style>
  <w:style w:type="paragraph" w:styleId="Textoindependiente2">
    <w:name w:val="Body Text 2"/>
    <w:basedOn w:val="Normal"/>
    <w:link w:val="Textoindependiente2Car"/>
    <w:uiPriority w:val="99"/>
    <w:semiHidden/>
    <w:unhideWhenUsed/>
    <w:rsid w:val="00D03E76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semiHidden/>
    <w:rsid w:val="00D03E76"/>
    <w:rPr>
      <w:spacing w:val="4"/>
      <w:sz w:val="22"/>
      <w:szCs w:val="20"/>
    </w:rPr>
  </w:style>
  <w:style w:type="paragraph" w:styleId="Textoindependiente3">
    <w:name w:val="Body Text 3"/>
    <w:basedOn w:val="Normal"/>
    <w:link w:val="Textoindependiente3Car"/>
    <w:uiPriority w:val="99"/>
    <w:semiHidden/>
    <w:unhideWhenUsed/>
    <w:rsid w:val="00D03E76"/>
    <w:pPr>
      <w:spacing w:after="120"/>
    </w:pPr>
    <w:rPr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semiHidden/>
    <w:rsid w:val="00D03E76"/>
    <w:rPr>
      <w:spacing w:val="4"/>
      <w:sz w:val="22"/>
      <w:szCs w:val="16"/>
    </w:rPr>
  </w:style>
  <w:style w:type="paragraph" w:styleId="Textoindependienteprimerasangra">
    <w:name w:val="Body Text First Indent"/>
    <w:basedOn w:val="Textoindependiente"/>
    <w:link w:val="TextoindependienteprimerasangraCar"/>
    <w:uiPriority w:val="99"/>
    <w:semiHidden/>
    <w:unhideWhenUsed/>
    <w:rsid w:val="00D03E76"/>
    <w:pPr>
      <w:spacing w:after="240"/>
      <w:ind w:firstLine="360"/>
    </w:pPr>
  </w:style>
  <w:style w:type="character" w:customStyle="1" w:styleId="TextoindependienteprimerasangraCar">
    <w:name w:val="Texto independiente primera sangría Car"/>
    <w:basedOn w:val="TextoindependienteCar"/>
    <w:link w:val="Textoindependienteprimerasangra"/>
    <w:uiPriority w:val="99"/>
    <w:semiHidden/>
    <w:rsid w:val="00D03E76"/>
    <w:rPr>
      <w:spacing w:val="4"/>
      <w:sz w:val="22"/>
      <w:szCs w:val="20"/>
    </w:rPr>
  </w:style>
  <w:style w:type="paragraph" w:styleId="Sangradetextonormal">
    <w:name w:val="Body Text Indent"/>
    <w:basedOn w:val="Normal"/>
    <w:link w:val="SangradetextonormalCar"/>
    <w:uiPriority w:val="99"/>
    <w:semiHidden/>
    <w:unhideWhenUsed/>
    <w:rsid w:val="00D03E76"/>
    <w:pPr>
      <w:spacing w:after="120"/>
      <w:ind w:left="283"/>
    </w:p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semiHidden/>
    <w:rsid w:val="00D03E76"/>
    <w:rPr>
      <w:spacing w:val="4"/>
      <w:sz w:val="22"/>
      <w:szCs w:val="20"/>
    </w:rPr>
  </w:style>
  <w:style w:type="paragraph" w:styleId="Textoindependienteprimerasangra2">
    <w:name w:val="Body Text First Indent 2"/>
    <w:basedOn w:val="Sangradetextonormal"/>
    <w:link w:val="Textoindependienteprimerasangra2Car"/>
    <w:uiPriority w:val="99"/>
    <w:semiHidden/>
    <w:unhideWhenUsed/>
    <w:rsid w:val="00D03E76"/>
    <w:pPr>
      <w:spacing w:after="240"/>
      <w:ind w:left="360" w:firstLine="360"/>
    </w:pPr>
  </w:style>
  <w:style w:type="character" w:customStyle="1" w:styleId="Textoindependienteprimerasangra2Car">
    <w:name w:val="Texto independiente primera sangría 2 Car"/>
    <w:basedOn w:val="SangradetextonormalCar"/>
    <w:link w:val="Textoindependienteprimerasangra2"/>
    <w:uiPriority w:val="99"/>
    <w:semiHidden/>
    <w:rsid w:val="00D03E76"/>
    <w:rPr>
      <w:spacing w:val="4"/>
      <w:sz w:val="22"/>
      <w:szCs w:val="20"/>
    </w:rPr>
  </w:style>
  <w:style w:type="paragraph" w:styleId="Sangra2detindependiente">
    <w:name w:val="Body Text Indent 2"/>
    <w:basedOn w:val="Normal"/>
    <w:link w:val="Sangra2detindependienteCar"/>
    <w:uiPriority w:val="99"/>
    <w:semiHidden/>
    <w:unhideWhenUsed/>
    <w:rsid w:val="00D03E76"/>
    <w:pPr>
      <w:spacing w:after="120" w:line="480" w:lineRule="auto"/>
      <w:ind w:left="283"/>
    </w:pPr>
  </w:style>
  <w:style w:type="character" w:customStyle="1" w:styleId="Sangra2detindependienteCar">
    <w:name w:val="Sangría 2 de t. independiente Car"/>
    <w:basedOn w:val="Fuentedeprrafopredeter"/>
    <w:link w:val="Sangra2detindependiente"/>
    <w:uiPriority w:val="99"/>
    <w:semiHidden/>
    <w:rsid w:val="00D03E76"/>
    <w:rPr>
      <w:spacing w:val="4"/>
      <w:sz w:val="22"/>
      <w:szCs w:val="20"/>
    </w:rPr>
  </w:style>
  <w:style w:type="paragraph" w:styleId="Sangra3detindependiente">
    <w:name w:val="Body Text Indent 3"/>
    <w:basedOn w:val="Normal"/>
    <w:link w:val="Sangra3detindependienteCar"/>
    <w:uiPriority w:val="99"/>
    <w:semiHidden/>
    <w:unhideWhenUsed/>
    <w:rsid w:val="00D03E76"/>
    <w:pPr>
      <w:spacing w:after="120"/>
      <w:ind w:left="283"/>
    </w:pPr>
    <w:rPr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semiHidden/>
    <w:rsid w:val="00D03E76"/>
    <w:rPr>
      <w:spacing w:val="4"/>
      <w:sz w:val="22"/>
      <w:szCs w:val="16"/>
    </w:rPr>
  </w:style>
  <w:style w:type="character" w:styleId="Ttulodellibro">
    <w:name w:val="Book Title"/>
    <w:basedOn w:val="Fuentedeprrafopredeter"/>
    <w:uiPriority w:val="33"/>
    <w:semiHidden/>
    <w:unhideWhenUsed/>
    <w:qFormat/>
    <w:rsid w:val="00D03E76"/>
    <w:rPr>
      <w:b/>
      <w:bCs/>
      <w:i/>
      <w:iCs/>
      <w:spacing w:val="5"/>
      <w:sz w:val="22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D03E76"/>
    <w:pPr>
      <w:spacing w:before="0" w:after="200" w:line="240" w:lineRule="auto"/>
    </w:pPr>
    <w:rPr>
      <w:i/>
      <w:iCs/>
      <w:color w:val="1F497D" w:themeColor="text2"/>
      <w:szCs w:val="18"/>
    </w:rPr>
  </w:style>
  <w:style w:type="paragraph" w:styleId="Cierre">
    <w:name w:val="Closing"/>
    <w:basedOn w:val="Normal"/>
    <w:link w:val="CierreCar"/>
    <w:uiPriority w:val="1"/>
    <w:semiHidden/>
    <w:unhideWhenUsed/>
    <w:qFormat/>
    <w:rsid w:val="00D03E76"/>
    <w:pPr>
      <w:spacing w:before="0" w:after="0" w:line="240" w:lineRule="auto"/>
      <w:ind w:left="4252"/>
    </w:pPr>
  </w:style>
  <w:style w:type="character" w:customStyle="1" w:styleId="CierreCar">
    <w:name w:val="Cierre Car"/>
    <w:basedOn w:val="Fuentedeprrafopredeter"/>
    <w:link w:val="Cierre"/>
    <w:uiPriority w:val="1"/>
    <w:semiHidden/>
    <w:rsid w:val="00D03E76"/>
    <w:rPr>
      <w:spacing w:val="4"/>
      <w:sz w:val="22"/>
      <w:szCs w:val="20"/>
    </w:rPr>
  </w:style>
  <w:style w:type="table" w:styleId="Cuadrculavistosa">
    <w:name w:val="Colorful Grid"/>
    <w:basedOn w:val="Tablanormal"/>
    <w:uiPriority w:val="73"/>
    <w:semiHidden/>
    <w:unhideWhenUsed/>
    <w:rsid w:val="00D03E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semiHidden/>
    <w:unhideWhenUsed/>
    <w:rsid w:val="00D03E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semiHidden/>
    <w:unhideWhenUsed/>
    <w:rsid w:val="00D03E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semiHidden/>
    <w:unhideWhenUsed/>
    <w:rsid w:val="00D03E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semiHidden/>
    <w:unhideWhenUsed/>
    <w:rsid w:val="00D03E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semiHidden/>
    <w:unhideWhenUsed/>
    <w:rsid w:val="00D03E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semiHidden/>
    <w:unhideWhenUsed/>
    <w:rsid w:val="00D03E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Listavistosa">
    <w:name w:val="Colorful List"/>
    <w:basedOn w:val="Tablanormal"/>
    <w:uiPriority w:val="72"/>
    <w:semiHidden/>
    <w:unhideWhenUsed/>
    <w:rsid w:val="00D03E76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semiHidden/>
    <w:unhideWhenUsed/>
    <w:rsid w:val="00D03E76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semiHidden/>
    <w:unhideWhenUsed/>
    <w:rsid w:val="00D03E76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semiHidden/>
    <w:unhideWhenUsed/>
    <w:rsid w:val="00D03E76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semiHidden/>
    <w:unhideWhenUsed/>
    <w:rsid w:val="00D03E76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semiHidden/>
    <w:unhideWhenUsed/>
    <w:rsid w:val="00D03E76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semiHidden/>
    <w:unhideWhenUsed/>
    <w:rsid w:val="00D03E76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Sombreadovistoso">
    <w:name w:val="Colorful Shading"/>
    <w:basedOn w:val="Tablanormal"/>
    <w:uiPriority w:val="71"/>
    <w:semiHidden/>
    <w:unhideWhenUsed/>
    <w:rsid w:val="00D03E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semiHidden/>
    <w:unhideWhenUsed/>
    <w:rsid w:val="00D03E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semiHidden/>
    <w:unhideWhenUsed/>
    <w:rsid w:val="00D03E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semiHidden/>
    <w:unhideWhenUsed/>
    <w:rsid w:val="00D03E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semiHidden/>
    <w:unhideWhenUsed/>
    <w:rsid w:val="00D03E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semiHidden/>
    <w:unhideWhenUsed/>
    <w:rsid w:val="00D03E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semiHidden/>
    <w:unhideWhenUsed/>
    <w:rsid w:val="00D03E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Refdecomentario">
    <w:name w:val="annotation reference"/>
    <w:basedOn w:val="Fuentedeprrafopredeter"/>
    <w:uiPriority w:val="99"/>
    <w:semiHidden/>
    <w:unhideWhenUsed/>
    <w:rsid w:val="00D03E76"/>
    <w:rPr>
      <w:sz w:val="22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D03E76"/>
    <w:pPr>
      <w:spacing w:line="240" w:lineRule="auto"/>
    </w:p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D03E76"/>
    <w:rPr>
      <w:spacing w:val="4"/>
      <w:sz w:val="22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D03E76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D03E76"/>
    <w:rPr>
      <w:b/>
      <w:bCs/>
      <w:spacing w:val="4"/>
      <w:sz w:val="22"/>
      <w:szCs w:val="20"/>
    </w:rPr>
  </w:style>
  <w:style w:type="table" w:styleId="Listaoscura">
    <w:name w:val="Dark List"/>
    <w:basedOn w:val="Tablanormal"/>
    <w:uiPriority w:val="70"/>
    <w:semiHidden/>
    <w:unhideWhenUsed/>
    <w:rsid w:val="00D03E76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semiHidden/>
    <w:unhideWhenUsed/>
    <w:rsid w:val="00D03E76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semiHidden/>
    <w:unhideWhenUsed/>
    <w:rsid w:val="00D03E76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semiHidden/>
    <w:unhideWhenUsed/>
    <w:rsid w:val="00D03E76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semiHidden/>
    <w:unhideWhenUsed/>
    <w:rsid w:val="00D03E76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semiHidden/>
    <w:unhideWhenUsed/>
    <w:rsid w:val="00D03E76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semiHidden/>
    <w:unhideWhenUsed/>
    <w:rsid w:val="00D03E76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paragraph" w:styleId="Mapadeldocumento">
    <w:name w:val="Document Map"/>
    <w:basedOn w:val="Normal"/>
    <w:link w:val="MapadeldocumentoCar"/>
    <w:uiPriority w:val="99"/>
    <w:semiHidden/>
    <w:unhideWhenUsed/>
    <w:rsid w:val="00D03E76"/>
    <w:pPr>
      <w:spacing w:before="0" w:after="0" w:line="240" w:lineRule="auto"/>
    </w:pPr>
    <w:rPr>
      <w:rFonts w:ascii="Segoe UI" w:hAnsi="Segoe UI" w:cs="Segoe UI"/>
      <w:szCs w:val="16"/>
    </w:rPr>
  </w:style>
  <w:style w:type="character" w:customStyle="1" w:styleId="MapadeldocumentoCar">
    <w:name w:val="Mapa del documento Car"/>
    <w:basedOn w:val="Fuentedeprrafopredeter"/>
    <w:link w:val="Mapadeldocumento"/>
    <w:uiPriority w:val="99"/>
    <w:semiHidden/>
    <w:rsid w:val="00D03E76"/>
    <w:rPr>
      <w:rFonts w:ascii="Segoe UI" w:hAnsi="Segoe UI" w:cs="Segoe UI"/>
      <w:spacing w:val="4"/>
      <w:sz w:val="22"/>
      <w:szCs w:val="16"/>
    </w:rPr>
  </w:style>
  <w:style w:type="paragraph" w:styleId="Firmadecorreoelectrnico">
    <w:name w:val="E-mail Signature"/>
    <w:basedOn w:val="Normal"/>
    <w:link w:val="FirmadecorreoelectrnicoCar"/>
    <w:uiPriority w:val="99"/>
    <w:semiHidden/>
    <w:unhideWhenUsed/>
    <w:rsid w:val="00D03E76"/>
    <w:pPr>
      <w:spacing w:before="0" w:after="0" w:line="240" w:lineRule="auto"/>
    </w:pPr>
  </w:style>
  <w:style w:type="character" w:customStyle="1" w:styleId="FirmadecorreoelectrnicoCar">
    <w:name w:val="Firma de correo electrónico Car"/>
    <w:basedOn w:val="Fuentedeprrafopredeter"/>
    <w:link w:val="Firmadecorreoelectrnico"/>
    <w:uiPriority w:val="99"/>
    <w:semiHidden/>
    <w:rsid w:val="00D03E76"/>
    <w:rPr>
      <w:spacing w:val="4"/>
      <w:sz w:val="22"/>
      <w:szCs w:val="20"/>
    </w:rPr>
  </w:style>
  <w:style w:type="character" w:styleId="nfasis">
    <w:name w:val="Emphasis"/>
    <w:basedOn w:val="Fuentedeprrafopredeter"/>
    <w:uiPriority w:val="1"/>
    <w:semiHidden/>
    <w:unhideWhenUsed/>
    <w:rsid w:val="00D03E76"/>
    <w:rPr>
      <w:i/>
      <w:iCs/>
      <w:sz w:val="22"/>
    </w:rPr>
  </w:style>
  <w:style w:type="character" w:styleId="Refdenotaalfinal">
    <w:name w:val="endnote reference"/>
    <w:basedOn w:val="Fuentedeprrafopredeter"/>
    <w:uiPriority w:val="99"/>
    <w:semiHidden/>
    <w:unhideWhenUsed/>
    <w:rsid w:val="00D03E76"/>
    <w:rPr>
      <w:sz w:val="22"/>
      <w:vertAlign w:val="superscript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D03E76"/>
    <w:pPr>
      <w:spacing w:before="0" w:after="0" w:line="240" w:lineRule="auto"/>
    </w:p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0D03E76"/>
    <w:rPr>
      <w:spacing w:val="4"/>
      <w:sz w:val="22"/>
      <w:szCs w:val="20"/>
    </w:rPr>
  </w:style>
  <w:style w:type="paragraph" w:styleId="Direccinsobre">
    <w:name w:val="envelope address"/>
    <w:basedOn w:val="Normal"/>
    <w:uiPriority w:val="99"/>
    <w:semiHidden/>
    <w:unhideWhenUsed/>
    <w:rsid w:val="00D03E76"/>
    <w:pPr>
      <w:framePr w:w="7920" w:h="1980" w:hRule="exact" w:hSpace="180" w:wrap="auto" w:hAnchor="page" w:xAlign="center" w:yAlign="bottom"/>
      <w:spacing w:before="0" w:after="0" w:line="240" w:lineRule="auto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Remitedesobre">
    <w:name w:val="envelope return"/>
    <w:basedOn w:val="Normal"/>
    <w:uiPriority w:val="99"/>
    <w:semiHidden/>
    <w:unhideWhenUsed/>
    <w:rsid w:val="00D03E76"/>
    <w:pPr>
      <w:spacing w:before="0" w:after="0" w:line="240" w:lineRule="auto"/>
    </w:pPr>
    <w:rPr>
      <w:rFonts w:asciiTheme="majorHAnsi" w:eastAsiaTheme="majorEastAsia" w:hAnsiTheme="majorHAnsi" w:cstheme="majorBidi"/>
    </w:rPr>
  </w:style>
  <w:style w:type="character" w:styleId="Hipervnculovisitado">
    <w:name w:val="FollowedHyperlink"/>
    <w:basedOn w:val="Fuentedeprrafopredeter"/>
    <w:uiPriority w:val="99"/>
    <w:semiHidden/>
    <w:unhideWhenUsed/>
    <w:rsid w:val="00D03E76"/>
    <w:rPr>
      <w:color w:val="800080" w:themeColor="followedHyperlink"/>
      <w:sz w:val="22"/>
      <w:u w:val="single"/>
    </w:rPr>
  </w:style>
  <w:style w:type="paragraph" w:styleId="Piedepgina">
    <w:name w:val="footer"/>
    <w:basedOn w:val="Normal"/>
    <w:link w:val="PiedepginaCar"/>
    <w:uiPriority w:val="99"/>
    <w:unhideWhenUsed/>
    <w:rsid w:val="00D03E76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03E76"/>
    <w:rPr>
      <w:spacing w:val="4"/>
      <w:sz w:val="22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D03E76"/>
    <w:rPr>
      <w:sz w:val="22"/>
      <w:vertAlign w:val="superscript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D03E76"/>
    <w:pPr>
      <w:spacing w:before="0" w:after="0" w:line="240" w:lineRule="auto"/>
    </w:p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D03E76"/>
    <w:rPr>
      <w:spacing w:val="4"/>
      <w:sz w:val="22"/>
      <w:szCs w:val="20"/>
    </w:rPr>
  </w:style>
  <w:style w:type="table" w:styleId="Tablaconcuadrcula1clara">
    <w:name w:val="Grid Table 1 Light"/>
    <w:basedOn w:val="Tablanormal"/>
    <w:uiPriority w:val="46"/>
    <w:rsid w:val="00D03E76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1">
    <w:name w:val="Grid Table 1 Light Accent 1"/>
    <w:basedOn w:val="Tablanormal"/>
    <w:uiPriority w:val="46"/>
    <w:rsid w:val="00D03E76"/>
    <w:pPr>
      <w:spacing w:after="0" w:line="240" w:lineRule="auto"/>
    </w:pPr>
    <w:tblPr>
      <w:tblStyleRowBandSize w:val="1"/>
      <w:tblStyleColBandSize w:val="1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o-nfasis2">
    <w:name w:val="Grid Table 1 Light Accent 2"/>
    <w:basedOn w:val="Tablanormal"/>
    <w:uiPriority w:val="46"/>
    <w:rsid w:val="00D03E76"/>
    <w:pPr>
      <w:spacing w:after="0" w:line="240" w:lineRule="auto"/>
    </w:pPr>
    <w:tblPr>
      <w:tblStyleRowBandSize w:val="1"/>
      <w:tblStyleColBandSize w:val="1"/>
      <w:tblBorders>
        <w:top w:val="single" w:sz="4" w:space="0" w:color="E5B8B7" w:themeColor="accent2" w:themeTint="66"/>
        <w:left w:val="single" w:sz="4" w:space="0" w:color="E5B8B7" w:themeColor="accent2" w:themeTint="66"/>
        <w:bottom w:val="single" w:sz="4" w:space="0" w:color="E5B8B7" w:themeColor="accent2" w:themeTint="66"/>
        <w:right w:val="single" w:sz="4" w:space="0" w:color="E5B8B7" w:themeColor="accent2" w:themeTint="66"/>
        <w:insideH w:val="single" w:sz="4" w:space="0" w:color="E5B8B7" w:themeColor="accent2" w:themeTint="66"/>
        <w:insideV w:val="single" w:sz="4" w:space="0" w:color="E5B8B7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D9959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3">
    <w:name w:val="Grid Table 1 Light Accent 3"/>
    <w:basedOn w:val="Tablanormal"/>
    <w:uiPriority w:val="46"/>
    <w:rsid w:val="00D03E76"/>
    <w:pPr>
      <w:spacing w:after="0" w:line="240" w:lineRule="auto"/>
    </w:pPr>
    <w:tblPr>
      <w:tblStyleRowBandSize w:val="1"/>
      <w:tblStyleColBandSize w:val="1"/>
      <w:tblBorders>
        <w:top w:val="single" w:sz="4" w:space="0" w:color="D6E3BC" w:themeColor="accent3" w:themeTint="66"/>
        <w:left w:val="single" w:sz="4" w:space="0" w:color="D6E3BC" w:themeColor="accent3" w:themeTint="66"/>
        <w:bottom w:val="single" w:sz="4" w:space="0" w:color="D6E3BC" w:themeColor="accent3" w:themeTint="66"/>
        <w:right w:val="single" w:sz="4" w:space="0" w:color="D6E3BC" w:themeColor="accent3" w:themeTint="66"/>
        <w:insideH w:val="single" w:sz="4" w:space="0" w:color="D6E3BC" w:themeColor="accent3" w:themeTint="66"/>
        <w:insideV w:val="single" w:sz="4" w:space="0" w:color="D6E3BC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2D69B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4">
    <w:name w:val="Grid Table 1 Light Accent 4"/>
    <w:basedOn w:val="Tablanormal"/>
    <w:uiPriority w:val="46"/>
    <w:rsid w:val="00D03E76"/>
    <w:pPr>
      <w:spacing w:after="0" w:line="240" w:lineRule="auto"/>
    </w:pPr>
    <w:tblPr>
      <w:tblStyleRowBandSize w:val="1"/>
      <w:tblStyleColBandSize w:val="1"/>
      <w:tblBorders>
        <w:top w:val="single" w:sz="4" w:space="0" w:color="CCC0D9" w:themeColor="accent4" w:themeTint="66"/>
        <w:left w:val="single" w:sz="4" w:space="0" w:color="CCC0D9" w:themeColor="accent4" w:themeTint="66"/>
        <w:bottom w:val="single" w:sz="4" w:space="0" w:color="CCC0D9" w:themeColor="accent4" w:themeTint="66"/>
        <w:right w:val="single" w:sz="4" w:space="0" w:color="CCC0D9" w:themeColor="accent4" w:themeTint="66"/>
        <w:insideH w:val="single" w:sz="4" w:space="0" w:color="CCC0D9" w:themeColor="accent4" w:themeTint="66"/>
        <w:insideV w:val="single" w:sz="4" w:space="0" w:color="CCC0D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B2A1C7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5">
    <w:name w:val="Grid Table 1 Light Accent 5"/>
    <w:basedOn w:val="Tablanormal"/>
    <w:uiPriority w:val="46"/>
    <w:rsid w:val="00D03E76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6"/>
        <w:left w:val="single" w:sz="4" w:space="0" w:color="B6DDE8" w:themeColor="accent5" w:themeTint="66"/>
        <w:bottom w:val="single" w:sz="4" w:space="0" w:color="B6DDE8" w:themeColor="accent5" w:themeTint="66"/>
        <w:right w:val="single" w:sz="4" w:space="0" w:color="B6DDE8" w:themeColor="accent5" w:themeTint="66"/>
        <w:insideH w:val="single" w:sz="4" w:space="0" w:color="B6DDE8" w:themeColor="accent5" w:themeTint="66"/>
        <w:insideV w:val="single" w:sz="4" w:space="0" w:color="B6DDE8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2CDDC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6">
    <w:name w:val="Grid Table 1 Light Accent 6"/>
    <w:basedOn w:val="Tablanormal"/>
    <w:uiPriority w:val="46"/>
    <w:rsid w:val="00D03E76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6"/>
        <w:left w:val="single" w:sz="4" w:space="0" w:color="FBD4B4" w:themeColor="accent6" w:themeTint="66"/>
        <w:bottom w:val="single" w:sz="4" w:space="0" w:color="FBD4B4" w:themeColor="accent6" w:themeTint="66"/>
        <w:right w:val="single" w:sz="4" w:space="0" w:color="FBD4B4" w:themeColor="accent6" w:themeTint="66"/>
        <w:insideH w:val="single" w:sz="4" w:space="0" w:color="FBD4B4" w:themeColor="accent6" w:themeTint="66"/>
        <w:insideV w:val="single" w:sz="4" w:space="0" w:color="FBD4B4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cuadrcula2">
    <w:name w:val="Grid Table 2"/>
    <w:basedOn w:val="Tablanormal"/>
    <w:uiPriority w:val="47"/>
    <w:rsid w:val="00D03E76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concuadrcula2-nfasis1">
    <w:name w:val="Grid Table 2 Accent 1"/>
    <w:basedOn w:val="Tablanormal"/>
    <w:uiPriority w:val="47"/>
    <w:rsid w:val="00D03E76"/>
    <w:pPr>
      <w:spacing w:after="0" w:line="240" w:lineRule="auto"/>
    </w:pPr>
    <w:tblPr>
      <w:tblStyleRowBandSize w:val="1"/>
      <w:tblStyleColBandSize w:val="1"/>
      <w:tblBorders>
        <w:top w:val="single" w:sz="2" w:space="0" w:color="95B3D7" w:themeColor="accent1" w:themeTint="99"/>
        <w:bottom w:val="single" w:sz="2" w:space="0" w:color="95B3D7" w:themeColor="accent1" w:themeTint="99"/>
        <w:insideH w:val="single" w:sz="2" w:space="0" w:color="95B3D7" w:themeColor="accent1" w:themeTint="99"/>
        <w:insideV w:val="single" w:sz="2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5B3D7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Tablaconcuadrcula2-nfasis2">
    <w:name w:val="Grid Table 2 Accent 2"/>
    <w:basedOn w:val="Tablanormal"/>
    <w:uiPriority w:val="47"/>
    <w:rsid w:val="00D03E76"/>
    <w:pPr>
      <w:spacing w:after="0" w:line="240" w:lineRule="auto"/>
    </w:pPr>
    <w:tblPr>
      <w:tblStyleRowBandSize w:val="1"/>
      <w:tblStyleColBandSize w:val="1"/>
      <w:tblBorders>
        <w:top w:val="single" w:sz="2" w:space="0" w:color="D99594" w:themeColor="accent2" w:themeTint="99"/>
        <w:bottom w:val="single" w:sz="2" w:space="0" w:color="D99594" w:themeColor="accent2" w:themeTint="99"/>
        <w:insideH w:val="single" w:sz="2" w:space="0" w:color="D99594" w:themeColor="accent2" w:themeTint="99"/>
        <w:insideV w:val="single" w:sz="2" w:space="0" w:color="D99594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99594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99594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Tablaconcuadrcula2-nfasis3">
    <w:name w:val="Grid Table 2 Accent 3"/>
    <w:basedOn w:val="Tablanormal"/>
    <w:uiPriority w:val="47"/>
    <w:rsid w:val="00D03E76"/>
    <w:pPr>
      <w:spacing w:after="0" w:line="240" w:lineRule="auto"/>
    </w:pPr>
    <w:tblPr>
      <w:tblStyleRowBandSize w:val="1"/>
      <w:tblStyleColBandSize w:val="1"/>
      <w:tblBorders>
        <w:top w:val="single" w:sz="2" w:space="0" w:color="C2D69B" w:themeColor="accent3" w:themeTint="99"/>
        <w:bottom w:val="single" w:sz="2" w:space="0" w:color="C2D69B" w:themeColor="accent3" w:themeTint="99"/>
        <w:insideH w:val="single" w:sz="2" w:space="0" w:color="C2D69B" w:themeColor="accent3" w:themeTint="99"/>
        <w:insideV w:val="single" w:sz="2" w:space="0" w:color="C2D69B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2D69B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2D69B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Tablaconcuadrcula2-nfasis4">
    <w:name w:val="Grid Table 2 Accent 4"/>
    <w:basedOn w:val="Tablanormal"/>
    <w:uiPriority w:val="47"/>
    <w:rsid w:val="00D03E76"/>
    <w:pPr>
      <w:spacing w:after="0" w:line="240" w:lineRule="auto"/>
    </w:pPr>
    <w:tblPr>
      <w:tblStyleRowBandSize w:val="1"/>
      <w:tblStyleColBandSize w:val="1"/>
      <w:tblBorders>
        <w:top w:val="single" w:sz="2" w:space="0" w:color="B2A1C7" w:themeColor="accent4" w:themeTint="99"/>
        <w:bottom w:val="single" w:sz="2" w:space="0" w:color="B2A1C7" w:themeColor="accent4" w:themeTint="99"/>
        <w:insideH w:val="single" w:sz="2" w:space="0" w:color="B2A1C7" w:themeColor="accent4" w:themeTint="99"/>
        <w:insideV w:val="single" w:sz="2" w:space="0" w:color="B2A1C7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2A1C7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2A1C7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Tablaconcuadrcula2-nfasis5">
    <w:name w:val="Grid Table 2 Accent 5"/>
    <w:basedOn w:val="Tablanormal"/>
    <w:uiPriority w:val="47"/>
    <w:rsid w:val="00D03E76"/>
    <w:pPr>
      <w:spacing w:after="0" w:line="240" w:lineRule="auto"/>
    </w:pPr>
    <w:tblPr>
      <w:tblStyleRowBandSize w:val="1"/>
      <w:tblStyleColBandSize w:val="1"/>
      <w:tblBorders>
        <w:top w:val="single" w:sz="2" w:space="0" w:color="92CDDC" w:themeColor="accent5" w:themeTint="99"/>
        <w:bottom w:val="single" w:sz="2" w:space="0" w:color="92CDDC" w:themeColor="accent5" w:themeTint="99"/>
        <w:insideH w:val="single" w:sz="2" w:space="0" w:color="92CDDC" w:themeColor="accent5" w:themeTint="99"/>
        <w:insideV w:val="single" w:sz="2" w:space="0" w:color="92CDDC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2CDDC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Tablaconcuadrcula2-nfasis6">
    <w:name w:val="Grid Table 2 Accent 6"/>
    <w:basedOn w:val="Tablanormal"/>
    <w:uiPriority w:val="47"/>
    <w:rsid w:val="00D03E76"/>
    <w:pPr>
      <w:spacing w:after="0" w:line="240" w:lineRule="auto"/>
    </w:pPr>
    <w:tblPr>
      <w:tblStyleRowBandSize w:val="1"/>
      <w:tblStyleColBandSize w:val="1"/>
      <w:tblBorders>
        <w:top w:val="single" w:sz="2" w:space="0" w:color="FABF8F" w:themeColor="accent6" w:themeTint="99"/>
        <w:bottom w:val="single" w:sz="2" w:space="0" w:color="FABF8F" w:themeColor="accent6" w:themeTint="99"/>
        <w:insideH w:val="single" w:sz="2" w:space="0" w:color="FABF8F" w:themeColor="accent6" w:themeTint="99"/>
        <w:insideV w:val="single" w:sz="2" w:space="0" w:color="FABF8F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ABF8F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ABF8F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Tabladecuadrcula3">
    <w:name w:val="Grid Table 3"/>
    <w:basedOn w:val="Tablanormal"/>
    <w:uiPriority w:val="48"/>
    <w:rsid w:val="00D03E76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ablaconcuadrcula3-nfasis1">
    <w:name w:val="Grid Table 3 Accent 1"/>
    <w:basedOn w:val="Tablanormal"/>
    <w:uiPriority w:val="48"/>
    <w:rsid w:val="00D03E76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  <w:tblStylePr w:type="neCell">
      <w:tblPr/>
      <w:tcPr>
        <w:tcBorders>
          <w:bottom w:val="single" w:sz="4" w:space="0" w:color="95B3D7" w:themeColor="accent1" w:themeTint="99"/>
        </w:tcBorders>
      </w:tcPr>
    </w:tblStylePr>
    <w:tblStylePr w:type="nwCell">
      <w:tblPr/>
      <w:tcPr>
        <w:tcBorders>
          <w:bottom w:val="single" w:sz="4" w:space="0" w:color="95B3D7" w:themeColor="accent1" w:themeTint="99"/>
        </w:tcBorders>
      </w:tcPr>
    </w:tblStylePr>
    <w:tblStylePr w:type="seCell">
      <w:tblPr/>
      <w:tcPr>
        <w:tcBorders>
          <w:top w:val="single" w:sz="4" w:space="0" w:color="95B3D7" w:themeColor="accent1" w:themeTint="99"/>
        </w:tcBorders>
      </w:tcPr>
    </w:tblStylePr>
    <w:tblStylePr w:type="swCell">
      <w:tblPr/>
      <w:tcPr>
        <w:tcBorders>
          <w:top w:val="single" w:sz="4" w:space="0" w:color="95B3D7" w:themeColor="accent1" w:themeTint="99"/>
        </w:tcBorders>
      </w:tcPr>
    </w:tblStylePr>
  </w:style>
  <w:style w:type="table" w:styleId="Tablaconcuadrcula3-nfasis2">
    <w:name w:val="Grid Table 3 Accent 2"/>
    <w:basedOn w:val="Tablanormal"/>
    <w:uiPriority w:val="48"/>
    <w:rsid w:val="00D03E76"/>
    <w:pPr>
      <w:spacing w:after="0" w:line="240" w:lineRule="auto"/>
    </w:pPr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  <w:tblStylePr w:type="neCell">
      <w:tblPr/>
      <w:tcPr>
        <w:tcBorders>
          <w:bottom w:val="single" w:sz="4" w:space="0" w:color="D99594" w:themeColor="accent2" w:themeTint="99"/>
        </w:tcBorders>
      </w:tcPr>
    </w:tblStylePr>
    <w:tblStylePr w:type="nwCell">
      <w:tblPr/>
      <w:tcPr>
        <w:tcBorders>
          <w:bottom w:val="single" w:sz="4" w:space="0" w:color="D99594" w:themeColor="accent2" w:themeTint="99"/>
        </w:tcBorders>
      </w:tcPr>
    </w:tblStylePr>
    <w:tblStylePr w:type="seCell">
      <w:tblPr/>
      <w:tcPr>
        <w:tcBorders>
          <w:top w:val="single" w:sz="4" w:space="0" w:color="D99594" w:themeColor="accent2" w:themeTint="99"/>
        </w:tcBorders>
      </w:tcPr>
    </w:tblStylePr>
    <w:tblStylePr w:type="swCell">
      <w:tblPr/>
      <w:tcPr>
        <w:tcBorders>
          <w:top w:val="single" w:sz="4" w:space="0" w:color="D99594" w:themeColor="accent2" w:themeTint="99"/>
        </w:tcBorders>
      </w:tcPr>
    </w:tblStylePr>
  </w:style>
  <w:style w:type="table" w:styleId="Tablaconcuadrcula3-nfasis3">
    <w:name w:val="Grid Table 3 Accent 3"/>
    <w:basedOn w:val="Tablanormal"/>
    <w:uiPriority w:val="48"/>
    <w:rsid w:val="00D03E76"/>
    <w:pPr>
      <w:spacing w:after="0" w:line="240" w:lineRule="auto"/>
    </w:pPr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  <w:tblStylePr w:type="neCell">
      <w:tblPr/>
      <w:tcPr>
        <w:tcBorders>
          <w:bottom w:val="single" w:sz="4" w:space="0" w:color="C2D69B" w:themeColor="accent3" w:themeTint="99"/>
        </w:tcBorders>
      </w:tcPr>
    </w:tblStylePr>
    <w:tblStylePr w:type="nwCell">
      <w:tblPr/>
      <w:tcPr>
        <w:tcBorders>
          <w:bottom w:val="single" w:sz="4" w:space="0" w:color="C2D69B" w:themeColor="accent3" w:themeTint="99"/>
        </w:tcBorders>
      </w:tcPr>
    </w:tblStylePr>
    <w:tblStylePr w:type="seCell">
      <w:tblPr/>
      <w:tcPr>
        <w:tcBorders>
          <w:top w:val="single" w:sz="4" w:space="0" w:color="C2D69B" w:themeColor="accent3" w:themeTint="99"/>
        </w:tcBorders>
      </w:tcPr>
    </w:tblStylePr>
    <w:tblStylePr w:type="swCell">
      <w:tblPr/>
      <w:tcPr>
        <w:tcBorders>
          <w:top w:val="single" w:sz="4" w:space="0" w:color="C2D69B" w:themeColor="accent3" w:themeTint="99"/>
        </w:tcBorders>
      </w:tcPr>
    </w:tblStylePr>
  </w:style>
  <w:style w:type="table" w:styleId="Tablaconcuadrcula3-nfasis4">
    <w:name w:val="Grid Table 3 Accent 4"/>
    <w:basedOn w:val="Tablanormal"/>
    <w:uiPriority w:val="48"/>
    <w:rsid w:val="00D03E76"/>
    <w:pPr>
      <w:spacing w:after="0" w:line="240" w:lineRule="auto"/>
    </w:pPr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  <w:tblStylePr w:type="neCell">
      <w:tblPr/>
      <w:tcPr>
        <w:tcBorders>
          <w:bottom w:val="single" w:sz="4" w:space="0" w:color="B2A1C7" w:themeColor="accent4" w:themeTint="99"/>
        </w:tcBorders>
      </w:tcPr>
    </w:tblStylePr>
    <w:tblStylePr w:type="nwCell">
      <w:tblPr/>
      <w:tcPr>
        <w:tcBorders>
          <w:bottom w:val="single" w:sz="4" w:space="0" w:color="B2A1C7" w:themeColor="accent4" w:themeTint="99"/>
        </w:tcBorders>
      </w:tcPr>
    </w:tblStylePr>
    <w:tblStylePr w:type="seCell">
      <w:tblPr/>
      <w:tcPr>
        <w:tcBorders>
          <w:top w:val="single" w:sz="4" w:space="0" w:color="B2A1C7" w:themeColor="accent4" w:themeTint="99"/>
        </w:tcBorders>
      </w:tcPr>
    </w:tblStylePr>
    <w:tblStylePr w:type="swCell">
      <w:tblPr/>
      <w:tcPr>
        <w:tcBorders>
          <w:top w:val="single" w:sz="4" w:space="0" w:color="B2A1C7" w:themeColor="accent4" w:themeTint="99"/>
        </w:tcBorders>
      </w:tcPr>
    </w:tblStylePr>
  </w:style>
  <w:style w:type="table" w:styleId="Tablaconcuadrcula3-nfasis5">
    <w:name w:val="Grid Table 3 Accent 5"/>
    <w:basedOn w:val="Tablanormal"/>
    <w:uiPriority w:val="48"/>
    <w:rsid w:val="00D03E76"/>
    <w:pPr>
      <w:spacing w:after="0" w:line="240" w:lineRule="auto"/>
    </w:p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  <w:tblStylePr w:type="neCell">
      <w:tblPr/>
      <w:tcPr>
        <w:tcBorders>
          <w:bottom w:val="single" w:sz="4" w:space="0" w:color="92CDDC" w:themeColor="accent5" w:themeTint="99"/>
        </w:tcBorders>
      </w:tcPr>
    </w:tblStylePr>
    <w:tblStylePr w:type="nwCell">
      <w:tblPr/>
      <w:tcPr>
        <w:tcBorders>
          <w:bottom w:val="single" w:sz="4" w:space="0" w:color="92CDDC" w:themeColor="accent5" w:themeTint="99"/>
        </w:tcBorders>
      </w:tcPr>
    </w:tblStylePr>
    <w:tblStylePr w:type="seCell">
      <w:tblPr/>
      <w:tcPr>
        <w:tcBorders>
          <w:top w:val="single" w:sz="4" w:space="0" w:color="92CDDC" w:themeColor="accent5" w:themeTint="99"/>
        </w:tcBorders>
      </w:tcPr>
    </w:tblStylePr>
    <w:tblStylePr w:type="swCell">
      <w:tblPr/>
      <w:tcPr>
        <w:tcBorders>
          <w:top w:val="single" w:sz="4" w:space="0" w:color="92CDDC" w:themeColor="accent5" w:themeTint="99"/>
        </w:tcBorders>
      </w:tcPr>
    </w:tblStylePr>
  </w:style>
  <w:style w:type="table" w:styleId="Tablaconcuadrcula3-nfasis6">
    <w:name w:val="Grid Table 3 Accent 6"/>
    <w:basedOn w:val="Tablanormal"/>
    <w:uiPriority w:val="48"/>
    <w:rsid w:val="00D03E76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  <w:tblStylePr w:type="neCell">
      <w:tblPr/>
      <w:tcPr>
        <w:tcBorders>
          <w:bottom w:val="single" w:sz="4" w:space="0" w:color="FABF8F" w:themeColor="accent6" w:themeTint="99"/>
        </w:tcBorders>
      </w:tcPr>
    </w:tblStylePr>
    <w:tblStylePr w:type="nwCell">
      <w:tblPr/>
      <w:tcPr>
        <w:tcBorders>
          <w:bottom w:val="single" w:sz="4" w:space="0" w:color="FABF8F" w:themeColor="accent6" w:themeTint="99"/>
        </w:tcBorders>
      </w:tcPr>
    </w:tblStylePr>
    <w:tblStylePr w:type="seCell">
      <w:tblPr/>
      <w:tcPr>
        <w:tcBorders>
          <w:top w:val="single" w:sz="4" w:space="0" w:color="FABF8F" w:themeColor="accent6" w:themeTint="99"/>
        </w:tcBorders>
      </w:tcPr>
    </w:tblStylePr>
    <w:tblStylePr w:type="swCell">
      <w:tblPr/>
      <w:tcPr>
        <w:tcBorders>
          <w:top w:val="single" w:sz="4" w:space="0" w:color="FABF8F" w:themeColor="accent6" w:themeTint="99"/>
        </w:tcBorders>
      </w:tcPr>
    </w:tblStylePr>
  </w:style>
  <w:style w:type="table" w:styleId="Tabladecuadrcula4">
    <w:name w:val="Grid Table 4"/>
    <w:basedOn w:val="Tablanormal"/>
    <w:uiPriority w:val="49"/>
    <w:rsid w:val="00D03E76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concuadrcula4-nfasis1">
    <w:name w:val="Grid Table 4 Accent 1"/>
    <w:basedOn w:val="Tablanormal"/>
    <w:uiPriority w:val="49"/>
    <w:rsid w:val="00D03E76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Tablaconcuadrcula4-nfasis2">
    <w:name w:val="Grid Table 4 Accent 2"/>
    <w:basedOn w:val="Tablanormal"/>
    <w:uiPriority w:val="49"/>
    <w:rsid w:val="00D03E76"/>
    <w:pPr>
      <w:spacing w:after="0" w:line="240" w:lineRule="auto"/>
    </w:pPr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0504D" w:themeColor="accent2"/>
          <w:left w:val="single" w:sz="4" w:space="0" w:color="C0504D" w:themeColor="accent2"/>
          <w:bottom w:val="single" w:sz="4" w:space="0" w:color="C0504D" w:themeColor="accent2"/>
          <w:right w:val="single" w:sz="4" w:space="0" w:color="C0504D" w:themeColor="accent2"/>
          <w:insideH w:val="nil"/>
          <w:insideV w:val="nil"/>
        </w:tcBorders>
        <w:shd w:val="clear" w:color="auto" w:fill="C0504D" w:themeFill="accent2"/>
      </w:tcPr>
    </w:tblStylePr>
    <w:tblStylePr w:type="lastRow">
      <w:rPr>
        <w:b/>
        <w:bCs/>
      </w:rPr>
      <w:tblPr/>
      <w:tcPr>
        <w:tcBorders>
          <w:top w:val="double" w:sz="4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Tablaconcuadrcula4-nfasis3">
    <w:name w:val="Grid Table 4 Accent 3"/>
    <w:basedOn w:val="Tablanormal"/>
    <w:uiPriority w:val="49"/>
    <w:rsid w:val="00D03E76"/>
    <w:pPr>
      <w:spacing w:after="0" w:line="240" w:lineRule="auto"/>
    </w:pPr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rPr>
        <w:b/>
        <w:bCs/>
      </w:rPr>
      <w:tblPr/>
      <w:tcPr>
        <w:tcBorders>
          <w:top w:val="double" w:sz="4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Tablaconcuadrcula4-nfasis4">
    <w:name w:val="Grid Table 4 Accent 4"/>
    <w:basedOn w:val="Tablanormal"/>
    <w:uiPriority w:val="49"/>
    <w:rsid w:val="00D03E76"/>
    <w:pPr>
      <w:spacing w:after="0" w:line="240" w:lineRule="auto"/>
    </w:pPr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64A2" w:themeColor="accent4"/>
          <w:left w:val="single" w:sz="4" w:space="0" w:color="8064A2" w:themeColor="accent4"/>
          <w:bottom w:val="single" w:sz="4" w:space="0" w:color="8064A2" w:themeColor="accent4"/>
          <w:right w:val="single" w:sz="4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rPr>
        <w:b/>
        <w:bCs/>
      </w:rPr>
      <w:tblPr/>
      <w:tcPr>
        <w:tcBorders>
          <w:top w:val="double" w:sz="4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Tablaconcuadrcula4-nfasis5">
    <w:name w:val="Grid Table 4 Accent 5"/>
    <w:basedOn w:val="Tablanormal"/>
    <w:uiPriority w:val="49"/>
    <w:rsid w:val="00D03E76"/>
    <w:pPr>
      <w:spacing w:after="0" w:line="240" w:lineRule="auto"/>
    </w:p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Tablaconcuadrcula4-nfasis6">
    <w:name w:val="Grid Table 4 Accent 6"/>
    <w:basedOn w:val="Tablanormal"/>
    <w:uiPriority w:val="49"/>
    <w:rsid w:val="00D03E76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Tablaconcuadrcula5oscura">
    <w:name w:val="Grid Table 5 Dark"/>
    <w:basedOn w:val="Tablanormal"/>
    <w:uiPriority w:val="50"/>
    <w:rsid w:val="00D03E7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Tablaconcuadrcula5oscura-nfasis1">
    <w:name w:val="Grid Table 5 Dark Accent 1"/>
    <w:basedOn w:val="Tablanormal"/>
    <w:uiPriority w:val="50"/>
    <w:rsid w:val="00D03E7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  <w:style w:type="table" w:styleId="Tablaconcuadrcula5oscura-nfasis2">
    <w:name w:val="Grid Table 5 Dark Accent 2"/>
    <w:basedOn w:val="Tablanormal"/>
    <w:uiPriority w:val="50"/>
    <w:rsid w:val="00D03E7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0504D" w:themeFill="accent2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E5B8B7" w:themeFill="accent2" w:themeFillTint="66"/>
      </w:tcPr>
    </w:tblStylePr>
  </w:style>
  <w:style w:type="table" w:styleId="Tablaconcuadrcula5oscura-nfasis3">
    <w:name w:val="Grid Table 5 Dark Accent 3"/>
    <w:basedOn w:val="Tablanormal"/>
    <w:uiPriority w:val="50"/>
    <w:rsid w:val="00D03E7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BBB59" w:themeFill="accent3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D6E3BC" w:themeFill="accent3" w:themeFillTint="66"/>
      </w:tcPr>
    </w:tblStylePr>
  </w:style>
  <w:style w:type="table" w:styleId="Tablaconcuadrcula5oscura-nfasis4">
    <w:name w:val="Grid Table 5 Dark Accent 4"/>
    <w:basedOn w:val="Tablanormal"/>
    <w:uiPriority w:val="50"/>
    <w:rsid w:val="00D03E7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064A2" w:themeFill="accent4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CCC0D9" w:themeFill="accent4" w:themeFillTint="66"/>
      </w:tcPr>
    </w:tblStylePr>
  </w:style>
  <w:style w:type="table" w:styleId="Tablaconcuadrcula5oscura-nfasis5">
    <w:name w:val="Grid Table 5 Dark Accent 5"/>
    <w:basedOn w:val="Tablanormal"/>
    <w:uiPriority w:val="50"/>
    <w:rsid w:val="00D03E7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B6DDE8" w:themeFill="accent5" w:themeFillTint="66"/>
      </w:tcPr>
    </w:tblStylePr>
  </w:style>
  <w:style w:type="table" w:styleId="Tablaconcuadrcula5oscura-nfasis6">
    <w:name w:val="Grid Table 5 Dark Accent 6"/>
    <w:basedOn w:val="Tablanormal"/>
    <w:uiPriority w:val="50"/>
    <w:rsid w:val="00D03E7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79646" w:themeFill="accent6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D4B4" w:themeFill="accent6" w:themeFillTint="66"/>
      </w:tcPr>
    </w:tblStylePr>
  </w:style>
  <w:style w:type="table" w:styleId="Tablaconcuadrcula6concolores">
    <w:name w:val="Grid Table 6 Colorful"/>
    <w:basedOn w:val="Tablanormal"/>
    <w:uiPriority w:val="51"/>
    <w:rsid w:val="00D03E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concuadrcula6concolores-nfasis1">
    <w:name w:val="Grid Table 6 Colorful Accent 1"/>
    <w:basedOn w:val="Tablanormal"/>
    <w:uiPriority w:val="51"/>
    <w:rsid w:val="00D03E76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Tablaconcuadrcula6concolores-nfasis2">
    <w:name w:val="Grid Table 6 Colorful Accent 2"/>
    <w:basedOn w:val="Tablanormal"/>
    <w:uiPriority w:val="51"/>
    <w:rsid w:val="00D03E76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D9959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Tablaconcuadrcula6concolores-nfasis3">
    <w:name w:val="Grid Table 6 Colorful Accent 3"/>
    <w:basedOn w:val="Tablanormal"/>
    <w:uiPriority w:val="51"/>
    <w:rsid w:val="00D03E76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2D69B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Tablaconcuadrcula6concolores-nfasis4">
    <w:name w:val="Grid Table 6 Colorful Accent 4"/>
    <w:basedOn w:val="Tablanormal"/>
    <w:uiPriority w:val="51"/>
    <w:rsid w:val="00D03E76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B2A1C7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Tablaconcuadrcula6concolores-nfasis5">
    <w:name w:val="Grid Table 6 Colorful Accent 5"/>
    <w:basedOn w:val="Tablanormal"/>
    <w:uiPriority w:val="51"/>
    <w:rsid w:val="00D03E76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92CDDC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Tablaconcuadrcula6concolores-nfasis6">
    <w:name w:val="Grid Table 6 Colorful Accent 6"/>
    <w:basedOn w:val="Tablanormal"/>
    <w:uiPriority w:val="51"/>
    <w:rsid w:val="00D03E76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Tablaconcuadrcula7concolores">
    <w:name w:val="Grid Table 7 Colorful"/>
    <w:basedOn w:val="Tablanormal"/>
    <w:uiPriority w:val="52"/>
    <w:rsid w:val="00D03E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ablaconcuadrcula7concolores-nfasis1">
    <w:name w:val="Grid Table 7 Colorful Accent 1"/>
    <w:basedOn w:val="Tablanormal"/>
    <w:uiPriority w:val="52"/>
    <w:rsid w:val="00D03E76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  <w:tblStylePr w:type="neCell">
      <w:tblPr/>
      <w:tcPr>
        <w:tcBorders>
          <w:bottom w:val="single" w:sz="4" w:space="0" w:color="95B3D7" w:themeColor="accent1" w:themeTint="99"/>
        </w:tcBorders>
      </w:tcPr>
    </w:tblStylePr>
    <w:tblStylePr w:type="nwCell">
      <w:tblPr/>
      <w:tcPr>
        <w:tcBorders>
          <w:bottom w:val="single" w:sz="4" w:space="0" w:color="95B3D7" w:themeColor="accent1" w:themeTint="99"/>
        </w:tcBorders>
      </w:tcPr>
    </w:tblStylePr>
    <w:tblStylePr w:type="seCell">
      <w:tblPr/>
      <w:tcPr>
        <w:tcBorders>
          <w:top w:val="single" w:sz="4" w:space="0" w:color="95B3D7" w:themeColor="accent1" w:themeTint="99"/>
        </w:tcBorders>
      </w:tcPr>
    </w:tblStylePr>
    <w:tblStylePr w:type="swCell">
      <w:tblPr/>
      <w:tcPr>
        <w:tcBorders>
          <w:top w:val="single" w:sz="4" w:space="0" w:color="95B3D7" w:themeColor="accent1" w:themeTint="99"/>
        </w:tcBorders>
      </w:tcPr>
    </w:tblStylePr>
  </w:style>
  <w:style w:type="table" w:styleId="Tablaconcuadrcula7concolores-nfasis2">
    <w:name w:val="Grid Table 7 Colorful Accent 2"/>
    <w:basedOn w:val="Tablanormal"/>
    <w:uiPriority w:val="52"/>
    <w:rsid w:val="00D03E76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  <w:tblStylePr w:type="neCell">
      <w:tblPr/>
      <w:tcPr>
        <w:tcBorders>
          <w:bottom w:val="single" w:sz="4" w:space="0" w:color="D99594" w:themeColor="accent2" w:themeTint="99"/>
        </w:tcBorders>
      </w:tcPr>
    </w:tblStylePr>
    <w:tblStylePr w:type="nwCell">
      <w:tblPr/>
      <w:tcPr>
        <w:tcBorders>
          <w:bottom w:val="single" w:sz="4" w:space="0" w:color="D99594" w:themeColor="accent2" w:themeTint="99"/>
        </w:tcBorders>
      </w:tcPr>
    </w:tblStylePr>
    <w:tblStylePr w:type="seCell">
      <w:tblPr/>
      <w:tcPr>
        <w:tcBorders>
          <w:top w:val="single" w:sz="4" w:space="0" w:color="D99594" w:themeColor="accent2" w:themeTint="99"/>
        </w:tcBorders>
      </w:tcPr>
    </w:tblStylePr>
    <w:tblStylePr w:type="swCell">
      <w:tblPr/>
      <w:tcPr>
        <w:tcBorders>
          <w:top w:val="single" w:sz="4" w:space="0" w:color="D99594" w:themeColor="accent2" w:themeTint="99"/>
        </w:tcBorders>
      </w:tcPr>
    </w:tblStylePr>
  </w:style>
  <w:style w:type="table" w:styleId="Tablaconcuadrcula7concolores-nfasis3">
    <w:name w:val="Grid Table 7 Colorful Accent 3"/>
    <w:basedOn w:val="Tablanormal"/>
    <w:uiPriority w:val="52"/>
    <w:rsid w:val="00D03E76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  <w:tblStylePr w:type="neCell">
      <w:tblPr/>
      <w:tcPr>
        <w:tcBorders>
          <w:bottom w:val="single" w:sz="4" w:space="0" w:color="C2D69B" w:themeColor="accent3" w:themeTint="99"/>
        </w:tcBorders>
      </w:tcPr>
    </w:tblStylePr>
    <w:tblStylePr w:type="nwCell">
      <w:tblPr/>
      <w:tcPr>
        <w:tcBorders>
          <w:bottom w:val="single" w:sz="4" w:space="0" w:color="C2D69B" w:themeColor="accent3" w:themeTint="99"/>
        </w:tcBorders>
      </w:tcPr>
    </w:tblStylePr>
    <w:tblStylePr w:type="seCell">
      <w:tblPr/>
      <w:tcPr>
        <w:tcBorders>
          <w:top w:val="single" w:sz="4" w:space="0" w:color="C2D69B" w:themeColor="accent3" w:themeTint="99"/>
        </w:tcBorders>
      </w:tcPr>
    </w:tblStylePr>
    <w:tblStylePr w:type="swCell">
      <w:tblPr/>
      <w:tcPr>
        <w:tcBorders>
          <w:top w:val="single" w:sz="4" w:space="0" w:color="C2D69B" w:themeColor="accent3" w:themeTint="99"/>
        </w:tcBorders>
      </w:tcPr>
    </w:tblStylePr>
  </w:style>
  <w:style w:type="table" w:styleId="Tablaconcuadrcula7concolores-nfasis4">
    <w:name w:val="Grid Table 7 Colorful Accent 4"/>
    <w:basedOn w:val="Tablanormal"/>
    <w:uiPriority w:val="52"/>
    <w:rsid w:val="00D03E76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  <w:tblStylePr w:type="neCell">
      <w:tblPr/>
      <w:tcPr>
        <w:tcBorders>
          <w:bottom w:val="single" w:sz="4" w:space="0" w:color="B2A1C7" w:themeColor="accent4" w:themeTint="99"/>
        </w:tcBorders>
      </w:tcPr>
    </w:tblStylePr>
    <w:tblStylePr w:type="nwCell">
      <w:tblPr/>
      <w:tcPr>
        <w:tcBorders>
          <w:bottom w:val="single" w:sz="4" w:space="0" w:color="B2A1C7" w:themeColor="accent4" w:themeTint="99"/>
        </w:tcBorders>
      </w:tcPr>
    </w:tblStylePr>
    <w:tblStylePr w:type="seCell">
      <w:tblPr/>
      <w:tcPr>
        <w:tcBorders>
          <w:top w:val="single" w:sz="4" w:space="0" w:color="B2A1C7" w:themeColor="accent4" w:themeTint="99"/>
        </w:tcBorders>
      </w:tcPr>
    </w:tblStylePr>
    <w:tblStylePr w:type="swCell">
      <w:tblPr/>
      <w:tcPr>
        <w:tcBorders>
          <w:top w:val="single" w:sz="4" w:space="0" w:color="B2A1C7" w:themeColor="accent4" w:themeTint="99"/>
        </w:tcBorders>
      </w:tcPr>
    </w:tblStylePr>
  </w:style>
  <w:style w:type="table" w:styleId="Tablaconcuadrcula7concolores-nfasis5">
    <w:name w:val="Grid Table 7 Colorful Accent 5"/>
    <w:basedOn w:val="Tablanormal"/>
    <w:uiPriority w:val="52"/>
    <w:rsid w:val="00D03E76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  <w:tblStylePr w:type="neCell">
      <w:tblPr/>
      <w:tcPr>
        <w:tcBorders>
          <w:bottom w:val="single" w:sz="4" w:space="0" w:color="92CDDC" w:themeColor="accent5" w:themeTint="99"/>
        </w:tcBorders>
      </w:tcPr>
    </w:tblStylePr>
    <w:tblStylePr w:type="nwCell">
      <w:tblPr/>
      <w:tcPr>
        <w:tcBorders>
          <w:bottom w:val="single" w:sz="4" w:space="0" w:color="92CDDC" w:themeColor="accent5" w:themeTint="99"/>
        </w:tcBorders>
      </w:tcPr>
    </w:tblStylePr>
    <w:tblStylePr w:type="seCell">
      <w:tblPr/>
      <w:tcPr>
        <w:tcBorders>
          <w:top w:val="single" w:sz="4" w:space="0" w:color="92CDDC" w:themeColor="accent5" w:themeTint="99"/>
        </w:tcBorders>
      </w:tcPr>
    </w:tblStylePr>
    <w:tblStylePr w:type="swCell">
      <w:tblPr/>
      <w:tcPr>
        <w:tcBorders>
          <w:top w:val="single" w:sz="4" w:space="0" w:color="92CDDC" w:themeColor="accent5" w:themeTint="99"/>
        </w:tcBorders>
      </w:tcPr>
    </w:tblStylePr>
  </w:style>
  <w:style w:type="table" w:styleId="Tablaconcuadrcula7concolores-nfasis6">
    <w:name w:val="Grid Table 7 Colorful Accent 6"/>
    <w:basedOn w:val="Tablanormal"/>
    <w:uiPriority w:val="52"/>
    <w:rsid w:val="00D03E76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  <w:tblStylePr w:type="neCell">
      <w:tblPr/>
      <w:tcPr>
        <w:tcBorders>
          <w:bottom w:val="single" w:sz="4" w:space="0" w:color="FABF8F" w:themeColor="accent6" w:themeTint="99"/>
        </w:tcBorders>
      </w:tcPr>
    </w:tblStylePr>
    <w:tblStylePr w:type="nwCell">
      <w:tblPr/>
      <w:tcPr>
        <w:tcBorders>
          <w:bottom w:val="single" w:sz="4" w:space="0" w:color="FABF8F" w:themeColor="accent6" w:themeTint="99"/>
        </w:tcBorders>
      </w:tcPr>
    </w:tblStylePr>
    <w:tblStylePr w:type="seCell">
      <w:tblPr/>
      <w:tcPr>
        <w:tcBorders>
          <w:top w:val="single" w:sz="4" w:space="0" w:color="FABF8F" w:themeColor="accent6" w:themeTint="99"/>
        </w:tcBorders>
      </w:tcPr>
    </w:tblStylePr>
    <w:tblStylePr w:type="swCell">
      <w:tblPr/>
      <w:tcPr>
        <w:tcBorders>
          <w:top w:val="single" w:sz="4" w:space="0" w:color="FABF8F" w:themeColor="accent6" w:themeTint="99"/>
        </w:tcBorders>
      </w:tcPr>
    </w:tblStylePr>
  </w:style>
  <w:style w:type="character" w:styleId="Hashtag">
    <w:name w:val="Hashtag"/>
    <w:basedOn w:val="Fuentedeprrafopredeter"/>
    <w:uiPriority w:val="99"/>
    <w:semiHidden/>
    <w:unhideWhenUsed/>
    <w:rsid w:val="00D03E76"/>
    <w:rPr>
      <w:color w:val="2B579A"/>
      <w:sz w:val="22"/>
      <w:shd w:val="clear" w:color="auto" w:fill="E6E6E6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03E76"/>
    <w:rPr>
      <w:rFonts w:asciiTheme="majorHAnsi" w:eastAsiaTheme="majorEastAsia" w:hAnsiTheme="majorHAnsi" w:cstheme="majorBidi"/>
      <w:i/>
      <w:iCs/>
      <w:color w:val="365F91" w:themeColor="accent1" w:themeShade="BF"/>
      <w:spacing w:val="4"/>
      <w:sz w:val="22"/>
      <w:szCs w:val="20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03E76"/>
    <w:rPr>
      <w:rFonts w:asciiTheme="majorHAnsi" w:eastAsiaTheme="majorEastAsia" w:hAnsiTheme="majorHAnsi" w:cstheme="majorBidi"/>
      <w:color w:val="365F91" w:themeColor="accent1" w:themeShade="BF"/>
      <w:spacing w:val="4"/>
      <w:sz w:val="22"/>
      <w:szCs w:val="20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03E76"/>
    <w:rPr>
      <w:rFonts w:asciiTheme="majorHAnsi" w:eastAsiaTheme="majorEastAsia" w:hAnsiTheme="majorHAnsi" w:cstheme="majorBidi"/>
      <w:color w:val="243F60" w:themeColor="accent1" w:themeShade="7F"/>
      <w:spacing w:val="4"/>
      <w:sz w:val="22"/>
      <w:szCs w:val="20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03E76"/>
    <w:rPr>
      <w:rFonts w:asciiTheme="majorHAnsi" w:eastAsiaTheme="majorEastAsia" w:hAnsiTheme="majorHAnsi" w:cstheme="majorBidi"/>
      <w:i/>
      <w:iCs/>
      <w:color w:val="243F60" w:themeColor="accent1" w:themeShade="7F"/>
      <w:spacing w:val="4"/>
      <w:sz w:val="22"/>
      <w:szCs w:val="20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03E76"/>
    <w:rPr>
      <w:rFonts w:asciiTheme="majorHAnsi" w:eastAsiaTheme="majorEastAsia" w:hAnsiTheme="majorHAnsi" w:cstheme="majorBidi"/>
      <w:color w:val="272727" w:themeColor="text1" w:themeTint="D8"/>
      <w:spacing w:val="4"/>
      <w:sz w:val="22"/>
      <w:szCs w:val="21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03E76"/>
    <w:rPr>
      <w:rFonts w:asciiTheme="majorHAnsi" w:eastAsiaTheme="majorEastAsia" w:hAnsiTheme="majorHAnsi" w:cstheme="majorBidi"/>
      <w:i/>
      <w:iCs/>
      <w:color w:val="272727" w:themeColor="text1" w:themeTint="D8"/>
      <w:spacing w:val="4"/>
      <w:sz w:val="22"/>
      <w:szCs w:val="21"/>
    </w:rPr>
  </w:style>
  <w:style w:type="character" w:styleId="AcrnimoHTML">
    <w:name w:val="HTML Acronym"/>
    <w:basedOn w:val="Fuentedeprrafopredeter"/>
    <w:uiPriority w:val="99"/>
    <w:semiHidden/>
    <w:unhideWhenUsed/>
    <w:rsid w:val="00D03E76"/>
    <w:rPr>
      <w:sz w:val="22"/>
    </w:rPr>
  </w:style>
  <w:style w:type="paragraph" w:styleId="DireccinHTML">
    <w:name w:val="HTML Address"/>
    <w:basedOn w:val="Normal"/>
    <w:link w:val="DireccinHTMLCar"/>
    <w:uiPriority w:val="99"/>
    <w:semiHidden/>
    <w:unhideWhenUsed/>
    <w:rsid w:val="00D03E76"/>
    <w:pPr>
      <w:spacing w:before="0" w:after="0" w:line="240" w:lineRule="auto"/>
    </w:pPr>
    <w:rPr>
      <w:i/>
      <w:iCs/>
    </w:rPr>
  </w:style>
  <w:style w:type="character" w:customStyle="1" w:styleId="DireccinHTMLCar">
    <w:name w:val="Dirección HTML Car"/>
    <w:basedOn w:val="Fuentedeprrafopredeter"/>
    <w:link w:val="DireccinHTML"/>
    <w:uiPriority w:val="99"/>
    <w:semiHidden/>
    <w:rsid w:val="00D03E76"/>
    <w:rPr>
      <w:i/>
      <w:iCs/>
      <w:spacing w:val="4"/>
      <w:sz w:val="22"/>
      <w:szCs w:val="20"/>
    </w:rPr>
  </w:style>
  <w:style w:type="character" w:styleId="CitaHTML">
    <w:name w:val="HTML Cite"/>
    <w:basedOn w:val="Fuentedeprrafopredeter"/>
    <w:uiPriority w:val="99"/>
    <w:semiHidden/>
    <w:unhideWhenUsed/>
    <w:rsid w:val="00D03E76"/>
    <w:rPr>
      <w:i/>
      <w:iCs/>
      <w:sz w:val="22"/>
    </w:rPr>
  </w:style>
  <w:style w:type="character" w:styleId="CdigoHTML">
    <w:name w:val="HTML Code"/>
    <w:basedOn w:val="Fuentedeprrafopredeter"/>
    <w:uiPriority w:val="99"/>
    <w:semiHidden/>
    <w:unhideWhenUsed/>
    <w:rsid w:val="00D03E76"/>
    <w:rPr>
      <w:rFonts w:ascii="Consolas" w:hAnsi="Consolas"/>
      <w:sz w:val="22"/>
      <w:szCs w:val="20"/>
    </w:rPr>
  </w:style>
  <w:style w:type="character" w:styleId="DefinicinHTML">
    <w:name w:val="HTML Definition"/>
    <w:basedOn w:val="Fuentedeprrafopredeter"/>
    <w:uiPriority w:val="99"/>
    <w:semiHidden/>
    <w:unhideWhenUsed/>
    <w:rsid w:val="00D03E76"/>
    <w:rPr>
      <w:i/>
      <w:iCs/>
      <w:sz w:val="22"/>
    </w:rPr>
  </w:style>
  <w:style w:type="character" w:styleId="TecladoHTML">
    <w:name w:val="HTML Keyboard"/>
    <w:basedOn w:val="Fuentedeprrafopredeter"/>
    <w:uiPriority w:val="99"/>
    <w:semiHidden/>
    <w:unhideWhenUsed/>
    <w:rsid w:val="00D03E76"/>
    <w:rPr>
      <w:rFonts w:ascii="Consolas" w:hAnsi="Consolas"/>
      <w:sz w:val="22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D03E76"/>
    <w:pPr>
      <w:spacing w:before="0" w:after="0" w:line="240" w:lineRule="auto"/>
    </w:pPr>
    <w:rPr>
      <w:rFonts w:ascii="Consolas" w:hAnsi="Consola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D03E76"/>
    <w:rPr>
      <w:rFonts w:ascii="Consolas" w:hAnsi="Consolas"/>
      <w:spacing w:val="4"/>
      <w:sz w:val="22"/>
      <w:szCs w:val="20"/>
    </w:rPr>
  </w:style>
  <w:style w:type="character" w:styleId="EjemplodeHTML">
    <w:name w:val="HTML Sample"/>
    <w:basedOn w:val="Fuentedeprrafopredeter"/>
    <w:uiPriority w:val="99"/>
    <w:semiHidden/>
    <w:unhideWhenUsed/>
    <w:rsid w:val="00D03E76"/>
    <w:rPr>
      <w:rFonts w:ascii="Consolas" w:hAnsi="Consolas"/>
      <w:sz w:val="24"/>
      <w:szCs w:val="24"/>
    </w:rPr>
  </w:style>
  <w:style w:type="character" w:styleId="MquinadeescribirHTML">
    <w:name w:val="HTML Typewriter"/>
    <w:basedOn w:val="Fuentedeprrafopredeter"/>
    <w:uiPriority w:val="99"/>
    <w:semiHidden/>
    <w:unhideWhenUsed/>
    <w:rsid w:val="00D03E76"/>
    <w:rPr>
      <w:rFonts w:ascii="Consolas" w:hAnsi="Consolas"/>
      <w:sz w:val="22"/>
      <w:szCs w:val="20"/>
    </w:rPr>
  </w:style>
  <w:style w:type="character" w:styleId="VariableHTML">
    <w:name w:val="HTML Variable"/>
    <w:basedOn w:val="Fuentedeprrafopredeter"/>
    <w:uiPriority w:val="99"/>
    <w:semiHidden/>
    <w:unhideWhenUsed/>
    <w:rsid w:val="00D03E76"/>
    <w:rPr>
      <w:i/>
      <w:iCs/>
      <w:sz w:val="22"/>
    </w:rPr>
  </w:style>
  <w:style w:type="character" w:styleId="Hipervnculo">
    <w:name w:val="Hyperlink"/>
    <w:basedOn w:val="Fuentedeprrafopredeter"/>
    <w:uiPriority w:val="99"/>
    <w:semiHidden/>
    <w:unhideWhenUsed/>
    <w:rsid w:val="00D03E76"/>
    <w:rPr>
      <w:color w:val="0000FF" w:themeColor="hyperlink"/>
      <w:sz w:val="22"/>
      <w:u w:val="single"/>
    </w:rPr>
  </w:style>
  <w:style w:type="paragraph" w:styleId="ndice1">
    <w:name w:val="index 1"/>
    <w:basedOn w:val="Normal"/>
    <w:next w:val="Normal"/>
    <w:autoRedefine/>
    <w:uiPriority w:val="99"/>
    <w:semiHidden/>
    <w:unhideWhenUsed/>
    <w:rsid w:val="00D03E76"/>
    <w:pPr>
      <w:spacing w:before="0" w:after="0" w:line="240" w:lineRule="auto"/>
      <w:ind w:left="200" w:hanging="200"/>
    </w:pPr>
  </w:style>
  <w:style w:type="paragraph" w:styleId="ndice2">
    <w:name w:val="index 2"/>
    <w:basedOn w:val="Normal"/>
    <w:next w:val="Normal"/>
    <w:autoRedefine/>
    <w:uiPriority w:val="99"/>
    <w:semiHidden/>
    <w:unhideWhenUsed/>
    <w:rsid w:val="00D03E76"/>
    <w:pPr>
      <w:spacing w:before="0" w:after="0" w:line="240" w:lineRule="auto"/>
      <w:ind w:left="400" w:hanging="200"/>
    </w:pPr>
  </w:style>
  <w:style w:type="paragraph" w:styleId="ndice3">
    <w:name w:val="index 3"/>
    <w:basedOn w:val="Normal"/>
    <w:next w:val="Normal"/>
    <w:autoRedefine/>
    <w:uiPriority w:val="99"/>
    <w:semiHidden/>
    <w:unhideWhenUsed/>
    <w:rsid w:val="00D03E76"/>
    <w:pPr>
      <w:spacing w:before="0" w:after="0" w:line="240" w:lineRule="auto"/>
      <w:ind w:left="600" w:hanging="200"/>
    </w:pPr>
  </w:style>
  <w:style w:type="paragraph" w:styleId="ndice4">
    <w:name w:val="index 4"/>
    <w:basedOn w:val="Normal"/>
    <w:next w:val="Normal"/>
    <w:autoRedefine/>
    <w:uiPriority w:val="99"/>
    <w:semiHidden/>
    <w:unhideWhenUsed/>
    <w:rsid w:val="00D03E76"/>
    <w:pPr>
      <w:spacing w:before="0" w:after="0" w:line="240" w:lineRule="auto"/>
      <w:ind w:left="800" w:hanging="200"/>
    </w:pPr>
  </w:style>
  <w:style w:type="paragraph" w:styleId="ndice5">
    <w:name w:val="index 5"/>
    <w:basedOn w:val="Normal"/>
    <w:next w:val="Normal"/>
    <w:autoRedefine/>
    <w:uiPriority w:val="99"/>
    <w:semiHidden/>
    <w:unhideWhenUsed/>
    <w:rsid w:val="00D03E76"/>
    <w:pPr>
      <w:spacing w:before="0" w:after="0" w:line="240" w:lineRule="auto"/>
      <w:ind w:left="1000" w:hanging="200"/>
    </w:pPr>
  </w:style>
  <w:style w:type="paragraph" w:styleId="ndice6">
    <w:name w:val="index 6"/>
    <w:basedOn w:val="Normal"/>
    <w:next w:val="Normal"/>
    <w:autoRedefine/>
    <w:uiPriority w:val="99"/>
    <w:semiHidden/>
    <w:unhideWhenUsed/>
    <w:rsid w:val="00D03E76"/>
    <w:pPr>
      <w:spacing w:before="0" w:after="0" w:line="240" w:lineRule="auto"/>
      <w:ind w:left="1200" w:hanging="200"/>
    </w:pPr>
  </w:style>
  <w:style w:type="paragraph" w:styleId="ndice7">
    <w:name w:val="index 7"/>
    <w:basedOn w:val="Normal"/>
    <w:next w:val="Normal"/>
    <w:autoRedefine/>
    <w:uiPriority w:val="99"/>
    <w:semiHidden/>
    <w:unhideWhenUsed/>
    <w:rsid w:val="00D03E76"/>
    <w:pPr>
      <w:spacing w:before="0" w:after="0" w:line="240" w:lineRule="auto"/>
      <w:ind w:left="1400" w:hanging="200"/>
    </w:pPr>
  </w:style>
  <w:style w:type="paragraph" w:styleId="ndice8">
    <w:name w:val="index 8"/>
    <w:basedOn w:val="Normal"/>
    <w:next w:val="Normal"/>
    <w:autoRedefine/>
    <w:uiPriority w:val="99"/>
    <w:semiHidden/>
    <w:unhideWhenUsed/>
    <w:rsid w:val="00D03E76"/>
    <w:pPr>
      <w:spacing w:before="0" w:after="0" w:line="240" w:lineRule="auto"/>
      <w:ind w:left="1600" w:hanging="200"/>
    </w:pPr>
  </w:style>
  <w:style w:type="paragraph" w:styleId="ndice9">
    <w:name w:val="index 9"/>
    <w:basedOn w:val="Normal"/>
    <w:next w:val="Normal"/>
    <w:autoRedefine/>
    <w:uiPriority w:val="99"/>
    <w:semiHidden/>
    <w:unhideWhenUsed/>
    <w:rsid w:val="00D03E76"/>
    <w:pPr>
      <w:spacing w:before="0" w:after="0" w:line="240" w:lineRule="auto"/>
      <w:ind w:left="1800" w:hanging="200"/>
    </w:pPr>
  </w:style>
  <w:style w:type="paragraph" w:styleId="Ttulodendice">
    <w:name w:val="index heading"/>
    <w:basedOn w:val="Normal"/>
    <w:next w:val="ndice1"/>
    <w:uiPriority w:val="99"/>
    <w:semiHidden/>
    <w:unhideWhenUsed/>
    <w:rsid w:val="00D03E76"/>
    <w:rPr>
      <w:rFonts w:asciiTheme="majorHAnsi" w:eastAsiaTheme="majorEastAsia" w:hAnsiTheme="majorHAnsi" w:cstheme="majorBidi"/>
      <w:b/>
      <w:bCs/>
    </w:rPr>
  </w:style>
  <w:style w:type="character" w:styleId="nfasisintenso">
    <w:name w:val="Intense Emphasis"/>
    <w:basedOn w:val="Fuentedeprrafopredeter"/>
    <w:uiPriority w:val="21"/>
    <w:semiHidden/>
    <w:unhideWhenUsed/>
    <w:qFormat/>
    <w:rsid w:val="0010443C"/>
    <w:rPr>
      <w:i/>
      <w:iCs/>
      <w:color w:val="365F91" w:themeColor="accent1" w:themeShade="BF"/>
      <w:sz w:val="22"/>
    </w:rPr>
  </w:style>
  <w:style w:type="paragraph" w:styleId="Citadestacada">
    <w:name w:val="Intense Quote"/>
    <w:basedOn w:val="Normal"/>
    <w:next w:val="Normal"/>
    <w:link w:val="CitadestacadaCar"/>
    <w:uiPriority w:val="30"/>
    <w:semiHidden/>
    <w:unhideWhenUsed/>
    <w:qFormat/>
    <w:rsid w:val="0010443C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semiHidden/>
    <w:rsid w:val="0010443C"/>
    <w:rPr>
      <w:i/>
      <w:iCs/>
      <w:color w:val="365F91" w:themeColor="accent1" w:themeShade="BF"/>
      <w:spacing w:val="4"/>
      <w:sz w:val="22"/>
      <w:szCs w:val="20"/>
    </w:rPr>
  </w:style>
  <w:style w:type="character" w:styleId="Referenciaintensa">
    <w:name w:val="Intense Reference"/>
    <w:basedOn w:val="Fuentedeprrafopredeter"/>
    <w:uiPriority w:val="32"/>
    <w:semiHidden/>
    <w:unhideWhenUsed/>
    <w:qFormat/>
    <w:rsid w:val="0010443C"/>
    <w:rPr>
      <w:b/>
      <w:bCs/>
      <w:caps w:val="0"/>
      <w:smallCaps/>
      <w:color w:val="365F91" w:themeColor="accent1" w:themeShade="BF"/>
      <w:spacing w:val="5"/>
      <w:sz w:val="22"/>
    </w:rPr>
  </w:style>
  <w:style w:type="table" w:styleId="Cuadrculaclara">
    <w:name w:val="Light Grid"/>
    <w:basedOn w:val="Tablanormal"/>
    <w:uiPriority w:val="62"/>
    <w:semiHidden/>
    <w:unhideWhenUsed/>
    <w:rsid w:val="00D03E76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semiHidden/>
    <w:unhideWhenUsed/>
    <w:rsid w:val="00D03E76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semiHidden/>
    <w:unhideWhenUsed/>
    <w:rsid w:val="00D03E76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semiHidden/>
    <w:unhideWhenUsed/>
    <w:rsid w:val="00D03E76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semiHidden/>
    <w:unhideWhenUsed/>
    <w:rsid w:val="00D03E76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semiHidden/>
    <w:unhideWhenUsed/>
    <w:rsid w:val="00D03E76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semiHidden/>
    <w:unhideWhenUsed/>
    <w:rsid w:val="00D03E76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Listaclara">
    <w:name w:val="Light List"/>
    <w:basedOn w:val="Tablanormal"/>
    <w:uiPriority w:val="61"/>
    <w:semiHidden/>
    <w:unhideWhenUsed/>
    <w:rsid w:val="00D03E76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semiHidden/>
    <w:unhideWhenUsed/>
    <w:rsid w:val="00D03E76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semiHidden/>
    <w:unhideWhenUsed/>
    <w:rsid w:val="00D03E76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semiHidden/>
    <w:unhideWhenUsed/>
    <w:rsid w:val="00D03E76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semiHidden/>
    <w:unhideWhenUsed/>
    <w:rsid w:val="00D03E76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semiHidden/>
    <w:unhideWhenUsed/>
    <w:rsid w:val="00D03E76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semiHidden/>
    <w:unhideWhenUsed/>
    <w:rsid w:val="00D03E76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Sombreadoclaro">
    <w:name w:val="Light Shading"/>
    <w:basedOn w:val="Tablanormal"/>
    <w:uiPriority w:val="60"/>
    <w:semiHidden/>
    <w:unhideWhenUsed/>
    <w:rsid w:val="00D03E76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semiHidden/>
    <w:unhideWhenUsed/>
    <w:rsid w:val="00D03E76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semiHidden/>
    <w:unhideWhenUsed/>
    <w:rsid w:val="00D03E76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semiHidden/>
    <w:unhideWhenUsed/>
    <w:rsid w:val="00D03E76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semiHidden/>
    <w:unhideWhenUsed/>
    <w:rsid w:val="00D03E76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semiHidden/>
    <w:unhideWhenUsed/>
    <w:rsid w:val="00D03E76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semiHidden/>
    <w:unhideWhenUsed/>
    <w:rsid w:val="00D03E76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character" w:styleId="Nmerodelnea">
    <w:name w:val="line number"/>
    <w:basedOn w:val="Fuentedeprrafopredeter"/>
    <w:uiPriority w:val="99"/>
    <w:semiHidden/>
    <w:unhideWhenUsed/>
    <w:rsid w:val="00D03E76"/>
    <w:rPr>
      <w:sz w:val="22"/>
    </w:rPr>
  </w:style>
  <w:style w:type="paragraph" w:styleId="Lista">
    <w:name w:val="List"/>
    <w:basedOn w:val="Normal"/>
    <w:uiPriority w:val="99"/>
    <w:semiHidden/>
    <w:unhideWhenUsed/>
    <w:rsid w:val="00D03E76"/>
    <w:pPr>
      <w:ind w:left="283" w:hanging="283"/>
      <w:contextualSpacing/>
    </w:pPr>
  </w:style>
  <w:style w:type="paragraph" w:styleId="Lista2">
    <w:name w:val="List 2"/>
    <w:basedOn w:val="Normal"/>
    <w:uiPriority w:val="99"/>
    <w:semiHidden/>
    <w:unhideWhenUsed/>
    <w:rsid w:val="00D03E76"/>
    <w:pPr>
      <w:ind w:left="566" w:hanging="283"/>
      <w:contextualSpacing/>
    </w:pPr>
  </w:style>
  <w:style w:type="paragraph" w:styleId="Lista3">
    <w:name w:val="List 3"/>
    <w:basedOn w:val="Normal"/>
    <w:uiPriority w:val="99"/>
    <w:semiHidden/>
    <w:unhideWhenUsed/>
    <w:rsid w:val="00D03E76"/>
    <w:pPr>
      <w:ind w:left="849" w:hanging="283"/>
      <w:contextualSpacing/>
    </w:pPr>
  </w:style>
  <w:style w:type="paragraph" w:styleId="Lista4">
    <w:name w:val="List 4"/>
    <w:basedOn w:val="Normal"/>
    <w:uiPriority w:val="99"/>
    <w:semiHidden/>
    <w:unhideWhenUsed/>
    <w:rsid w:val="00D03E76"/>
    <w:pPr>
      <w:ind w:left="1132" w:hanging="283"/>
      <w:contextualSpacing/>
    </w:pPr>
  </w:style>
  <w:style w:type="paragraph" w:styleId="Lista5">
    <w:name w:val="List 5"/>
    <w:basedOn w:val="Normal"/>
    <w:uiPriority w:val="99"/>
    <w:semiHidden/>
    <w:unhideWhenUsed/>
    <w:rsid w:val="00D03E76"/>
    <w:pPr>
      <w:ind w:left="1415" w:hanging="283"/>
      <w:contextualSpacing/>
    </w:pPr>
  </w:style>
  <w:style w:type="paragraph" w:styleId="Listaconvietas">
    <w:name w:val="List Bullet"/>
    <w:basedOn w:val="Normal"/>
    <w:uiPriority w:val="99"/>
    <w:semiHidden/>
    <w:unhideWhenUsed/>
    <w:rsid w:val="00D03E76"/>
    <w:pPr>
      <w:numPr>
        <w:numId w:val="2"/>
      </w:numPr>
      <w:contextualSpacing/>
    </w:pPr>
  </w:style>
  <w:style w:type="paragraph" w:styleId="Listaconvietas2">
    <w:name w:val="List Bullet 2"/>
    <w:basedOn w:val="Normal"/>
    <w:uiPriority w:val="99"/>
    <w:semiHidden/>
    <w:unhideWhenUsed/>
    <w:rsid w:val="00D03E76"/>
    <w:pPr>
      <w:numPr>
        <w:numId w:val="3"/>
      </w:numPr>
      <w:contextualSpacing/>
    </w:pPr>
  </w:style>
  <w:style w:type="paragraph" w:styleId="Listaconvietas3">
    <w:name w:val="List Bullet 3"/>
    <w:basedOn w:val="Normal"/>
    <w:uiPriority w:val="99"/>
    <w:semiHidden/>
    <w:unhideWhenUsed/>
    <w:rsid w:val="00D03E76"/>
    <w:pPr>
      <w:numPr>
        <w:numId w:val="4"/>
      </w:numPr>
      <w:contextualSpacing/>
    </w:pPr>
  </w:style>
  <w:style w:type="paragraph" w:styleId="Listaconvietas4">
    <w:name w:val="List Bullet 4"/>
    <w:basedOn w:val="Normal"/>
    <w:uiPriority w:val="99"/>
    <w:semiHidden/>
    <w:unhideWhenUsed/>
    <w:rsid w:val="00D03E76"/>
    <w:pPr>
      <w:numPr>
        <w:numId w:val="5"/>
      </w:numPr>
      <w:contextualSpacing/>
    </w:pPr>
  </w:style>
  <w:style w:type="paragraph" w:styleId="Listaconvietas5">
    <w:name w:val="List Bullet 5"/>
    <w:basedOn w:val="Normal"/>
    <w:uiPriority w:val="99"/>
    <w:semiHidden/>
    <w:unhideWhenUsed/>
    <w:rsid w:val="00D03E76"/>
    <w:pPr>
      <w:numPr>
        <w:numId w:val="6"/>
      </w:numPr>
      <w:contextualSpacing/>
    </w:pPr>
  </w:style>
  <w:style w:type="paragraph" w:styleId="Continuarlista">
    <w:name w:val="List Continue"/>
    <w:basedOn w:val="Normal"/>
    <w:uiPriority w:val="99"/>
    <w:semiHidden/>
    <w:unhideWhenUsed/>
    <w:qFormat/>
    <w:rsid w:val="00D03E76"/>
    <w:pPr>
      <w:spacing w:after="120"/>
      <w:ind w:left="283"/>
      <w:contextualSpacing/>
    </w:pPr>
  </w:style>
  <w:style w:type="paragraph" w:styleId="Continuarlista2">
    <w:name w:val="List Continue 2"/>
    <w:basedOn w:val="Normal"/>
    <w:uiPriority w:val="99"/>
    <w:semiHidden/>
    <w:unhideWhenUsed/>
    <w:rsid w:val="00D03E76"/>
    <w:pPr>
      <w:spacing w:after="120"/>
      <w:ind w:left="566"/>
      <w:contextualSpacing/>
    </w:pPr>
  </w:style>
  <w:style w:type="paragraph" w:styleId="Continuarlista3">
    <w:name w:val="List Continue 3"/>
    <w:basedOn w:val="Normal"/>
    <w:uiPriority w:val="99"/>
    <w:semiHidden/>
    <w:unhideWhenUsed/>
    <w:rsid w:val="00D03E76"/>
    <w:pPr>
      <w:spacing w:after="120"/>
      <w:ind w:left="849"/>
      <w:contextualSpacing/>
    </w:pPr>
  </w:style>
  <w:style w:type="paragraph" w:styleId="Continuarlista4">
    <w:name w:val="List Continue 4"/>
    <w:basedOn w:val="Normal"/>
    <w:uiPriority w:val="99"/>
    <w:semiHidden/>
    <w:unhideWhenUsed/>
    <w:rsid w:val="00D03E76"/>
    <w:pPr>
      <w:spacing w:after="120"/>
      <w:ind w:left="1132"/>
      <w:contextualSpacing/>
    </w:pPr>
  </w:style>
  <w:style w:type="paragraph" w:styleId="Continuarlista5">
    <w:name w:val="List Continue 5"/>
    <w:basedOn w:val="Normal"/>
    <w:uiPriority w:val="99"/>
    <w:semiHidden/>
    <w:unhideWhenUsed/>
    <w:rsid w:val="00D03E76"/>
    <w:pPr>
      <w:spacing w:after="120"/>
      <w:ind w:left="1415"/>
      <w:contextualSpacing/>
    </w:pPr>
  </w:style>
  <w:style w:type="paragraph" w:styleId="Listaconnmeros2">
    <w:name w:val="List Number 2"/>
    <w:basedOn w:val="Normal"/>
    <w:uiPriority w:val="99"/>
    <w:semiHidden/>
    <w:unhideWhenUsed/>
    <w:rsid w:val="00D03E76"/>
    <w:pPr>
      <w:numPr>
        <w:numId w:val="7"/>
      </w:numPr>
      <w:contextualSpacing/>
    </w:pPr>
  </w:style>
  <w:style w:type="paragraph" w:styleId="Listaconnmeros3">
    <w:name w:val="List Number 3"/>
    <w:basedOn w:val="Normal"/>
    <w:uiPriority w:val="99"/>
    <w:semiHidden/>
    <w:unhideWhenUsed/>
    <w:rsid w:val="00D03E76"/>
    <w:pPr>
      <w:numPr>
        <w:numId w:val="8"/>
      </w:numPr>
      <w:contextualSpacing/>
    </w:pPr>
  </w:style>
  <w:style w:type="paragraph" w:styleId="Listaconnmeros4">
    <w:name w:val="List Number 4"/>
    <w:basedOn w:val="Normal"/>
    <w:uiPriority w:val="99"/>
    <w:semiHidden/>
    <w:unhideWhenUsed/>
    <w:rsid w:val="00D03E76"/>
    <w:pPr>
      <w:numPr>
        <w:numId w:val="9"/>
      </w:numPr>
      <w:contextualSpacing/>
    </w:pPr>
  </w:style>
  <w:style w:type="paragraph" w:styleId="Listaconnmeros5">
    <w:name w:val="List Number 5"/>
    <w:basedOn w:val="Normal"/>
    <w:uiPriority w:val="99"/>
    <w:semiHidden/>
    <w:unhideWhenUsed/>
    <w:rsid w:val="00D03E76"/>
    <w:pPr>
      <w:numPr>
        <w:numId w:val="10"/>
      </w:numPr>
      <w:contextualSpacing/>
    </w:pPr>
  </w:style>
  <w:style w:type="paragraph" w:styleId="Prrafodelista">
    <w:name w:val="List Paragraph"/>
    <w:basedOn w:val="Normal"/>
    <w:uiPriority w:val="34"/>
    <w:semiHidden/>
    <w:unhideWhenUsed/>
    <w:qFormat/>
    <w:rsid w:val="00D03E76"/>
    <w:pPr>
      <w:ind w:left="720"/>
      <w:contextualSpacing/>
    </w:pPr>
  </w:style>
  <w:style w:type="table" w:styleId="Tabladelista1clara">
    <w:name w:val="List Table 1 Light"/>
    <w:basedOn w:val="Tablanormal"/>
    <w:uiPriority w:val="46"/>
    <w:rsid w:val="00D03E7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delista1clara-nfasis1">
    <w:name w:val="List Table 1 Light Accent 1"/>
    <w:basedOn w:val="Tablanormal"/>
    <w:uiPriority w:val="46"/>
    <w:rsid w:val="00D03E7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Tabladelista1clara-nfasis2">
    <w:name w:val="List Table 1 Light Accent 2"/>
    <w:basedOn w:val="Tablanormal"/>
    <w:uiPriority w:val="46"/>
    <w:rsid w:val="00D03E7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99594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Tabladelista1clara-nfasis3">
    <w:name w:val="List Table 1 Light Accent 3"/>
    <w:basedOn w:val="Tablanormal"/>
    <w:uiPriority w:val="46"/>
    <w:rsid w:val="00D03E7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2D69B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Tabladelista1clara-nfasis4">
    <w:name w:val="List Table 1 Light Accent 4"/>
    <w:basedOn w:val="Tablanormal"/>
    <w:uiPriority w:val="46"/>
    <w:rsid w:val="00D03E7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B2A1C7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Tabladelista1clara-nfasis5">
    <w:name w:val="List Table 1 Light Accent 5"/>
    <w:basedOn w:val="Tablanormal"/>
    <w:uiPriority w:val="46"/>
    <w:rsid w:val="00D03E7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2CDDC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Tabladelista1clara-nfasis6">
    <w:name w:val="List Table 1 Light Accent 6"/>
    <w:basedOn w:val="Tablanormal"/>
    <w:uiPriority w:val="46"/>
    <w:rsid w:val="00D03E7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Tabladelista2">
    <w:name w:val="List Table 2"/>
    <w:basedOn w:val="Tablanormal"/>
    <w:uiPriority w:val="47"/>
    <w:rsid w:val="00D03E76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delista2-nfasis1">
    <w:name w:val="List Table 2 Accent 1"/>
    <w:basedOn w:val="Tablanormal"/>
    <w:uiPriority w:val="47"/>
    <w:rsid w:val="00D03E76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bottom w:val="single" w:sz="4" w:space="0" w:color="95B3D7" w:themeColor="accent1" w:themeTint="99"/>
        <w:insideH w:val="single" w:sz="4" w:space="0" w:color="95B3D7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Tabladelista2-nfasis2">
    <w:name w:val="List Table 2 Accent 2"/>
    <w:basedOn w:val="Tablanormal"/>
    <w:uiPriority w:val="47"/>
    <w:rsid w:val="00D03E76"/>
    <w:pPr>
      <w:spacing w:after="0" w:line="240" w:lineRule="auto"/>
    </w:pPr>
    <w:tblPr>
      <w:tblStyleRowBandSize w:val="1"/>
      <w:tblStyleColBandSize w:val="1"/>
      <w:tblBorders>
        <w:top w:val="single" w:sz="4" w:space="0" w:color="D99594" w:themeColor="accent2" w:themeTint="99"/>
        <w:bottom w:val="single" w:sz="4" w:space="0" w:color="D99594" w:themeColor="accent2" w:themeTint="99"/>
        <w:insideH w:val="single" w:sz="4" w:space="0" w:color="D99594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Tabladelista2-nfasis3">
    <w:name w:val="List Table 2 Accent 3"/>
    <w:basedOn w:val="Tablanormal"/>
    <w:uiPriority w:val="47"/>
    <w:rsid w:val="00D03E76"/>
    <w:pPr>
      <w:spacing w:after="0" w:line="240" w:lineRule="auto"/>
    </w:pPr>
    <w:tblPr>
      <w:tblStyleRowBandSize w:val="1"/>
      <w:tblStyleColBandSize w:val="1"/>
      <w:tblBorders>
        <w:top w:val="single" w:sz="4" w:space="0" w:color="C2D69B" w:themeColor="accent3" w:themeTint="99"/>
        <w:bottom w:val="single" w:sz="4" w:space="0" w:color="C2D69B" w:themeColor="accent3" w:themeTint="99"/>
        <w:insideH w:val="single" w:sz="4" w:space="0" w:color="C2D69B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Tabladelista2-nfasis4">
    <w:name w:val="List Table 2 Accent 4"/>
    <w:basedOn w:val="Tablanormal"/>
    <w:uiPriority w:val="47"/>
    <w:rsid w:val="00D03E76"/>
    <w:pPr>
      <w:spacing w:after="0" w:line="240" w:lineRule="auto"/>
    </w:pPr>
    <w:tblPr>
      <w:tblStyleRowBandSize w:val="1"/>
      <w:tblStyleColBandSize w:val="1"/>
      <w:tblBorders>
        <w:top w:val="single" w:sz="4" w:space="0" w:color="B2A1C7" w:themeColor="accent4" w:themeTint="99"/>
        <w:bottom w:val="single" w:sz="4" w:space="0" w:color="B2A1C7" w:themeColor="accent4" w:themeTint="99"/>
        <w:insideH w:val="single" w:sz="4" w:space="0" w:color="B2A1C7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Tabladelista2-nfasis5">
    <w:name w:val="List Table 2 Accent 5"/>
    <w:basedOn w:val="Tablanormal"/>
    <w:uiPriority w:val="47"/>
    <w:rsid w:val="00D03E76"/>
    <w:pPr>
      <w:spacing w:after="0" w:line="240" w:lineRule="auto"/>
    </w:pPr>
    <w:tblPr>
      <w:tblStyleRowBandSize w:val="1"/>
      <w:tblStyleColBandSize w:val="1"/>
      <w:tblBorders>
        <w:top w:val="single" w:sz="4" w:space="0" w:color="92CDDC" w:themeColor="accent5" w:themeTint="99"/>
        <w:bottom w:val="single" w:sz="4" w:space="0" w:color="92CDDC" w:themeColor="accent5" w:themeTint="99"/>
        <w:insideH w:val="single" w:sz="4" w:space="0" w:color="92CDDC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Tabladelista2-nfasis6">
    <w:name w:val="List Table 2 Accent 6"/>
    <w:basedOn w:val="Tablanormal"/>
    <w:uiPriority w:val="47"/>
    <w:rsid w:val="00D03E76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bottom w:val="single" w:sz="4" w:space="0" w:color="FABF8F" w:themeColor="accent6" w:themeTint="99"/>
        <w:insideH w:val="single" w:sz="4" w:space="0" w:color="FABF8F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Tabladelista3">
    <w:name w:val="List Table 3"/>
    <w:basedOn w:val="Tablanormal"/>
    <w:uiPriority w:val="48"/>
    <w:rsid w:val="00D03E76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Tabladelista3-nfasis1">
    <w:name w:val="List Table 3 Accent 1"/>
    <w:basedOn w:val="Tablanormal"/>
    <w:uiPriority w:val="48"/>
    <w:rsid w:val="00D03E76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tblPr/>
      <w:tcPr>
        <w:tcBorders>
          <w:top w:val="single" w:sz="4" w:space="0" w:color="4F81BD" w:themeColor="accent1"/>
          <w:bottom w:val="single" w:sz="4" w:space="0" w:color="4F81BD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F81BD" w:themeColor="accent1"/>
          <w:left w:val="nil"/>
        </w:tcBorders>
      </w:tcPr>
    </w:tblStylePr>
    <w:tblStylePr w:type="swCell">
      <w:tblPr/>
      <w:tcPr>
        <w:tcBorders>
          <w:top w:val="double" w:sz="4" w:space="0" w:color="4F81BD" w:themeColor="accent1"/>
          <w:right w:val="nil"/>
        </w:tcBorders>
      </w:tcPr>
    </w:tblStylePr>
  </w:style>
  <w:style w:type="table" w:styleId="Tabladelista3-nfasis2">
    <w:name w:val="List Table 3 Accent 2"/>
    <w:basedOn w:val="Tablanormal"/>
    <w:uiPriority w:val="48"/>
    <w:rsid w:val="00D03E76"/>
    <w:pPr>
      <w:spacing w:after="0" w:line="240" w:lineRule="auto"/>
    </w:pPr>
    <w:tblPr>
      <w:tblStyleRowBandSize w:val="1"/>
      <w:tblStyleColBandSize w:val="1"/>
      <w:tblBorders>
        <w:top w:val="single" w:sz="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rPr>
        <w:b/>
        <w:bCs/>
      </w:rPr>
      <w:tblPr/>
      <w:tcPr>
        <w:tcBorders>
          <w:top w:val="double" w:sz="4" w:space="0" w:color="C0504D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0504D" w:themeColor="accent2"/>
          <w:right w:val="single" w:sz="4" w:space="0" w:color="C0504D" w:themeColor="accent2"/>
        </w:tcBorders>
      </w:tcPr>
    </w:tblStylePr>
    <w:tblStylePr w:type="band1Horz">
      <w:tblPr/>
      <w:tcPr>
        <w:tcBorders>
          <w:top w:val="single" w:sz="4" w:space="0" w:color="C0504D" w:themeColor="accent2"/>
          <w:bottom w:val="single" w:sz="4" w:space="0" w:color="C0504D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0504D" w:themeColor="accent2"/>
          <w:left w:val="nil"/>
        </w:tcBorders>
      </w:tcPr>
    </w:tblStylePr>
    <w:tblStylePr w:type="swCell">
      <w:tblPr/>
      <w:tcPr>
        <w:tcBorders>
          <w:top w:val="double" w:sz="4" w:space="0" w:color="C0504D" w:themeColor="accent2"/>
          <w:right w:val="nil"/>
        </w:tcBorders>
      </w:tcPr>
    </w:tblStylePr>
  </w:style>
  <w:style w:type="table" w:styleId="Tabladelista3-nfasis3">
    <w:name w:val="List Table 3 Accent 3"/>
    <w:basedOn w:val="Tablanormal"/>
    <w:uiPriority w:val="48"/>
    <w:rsid w:val="00D03E76"/>
    <w:pPr>
      <w:spacing w:after="0" w:line="240" w:lineRule="auto"/>
    </w:pPr>
    <w:tblPr>
      <w:tblStyleRowBandSize w:val="1"/>
      <w:tblStyleColBandSize w:val="1"/>
      <w:tblBorders>
        <w:top w:val="single" w:sz="4" w:space="0" w:color="9BBB59" w:themeColor="accent3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rPr>
        <w:b/>
        <w:bCs/>
      </w:rPr>
      <w:tblPr/>
      <w:tcPr>
        <w:tcBorders>
          <w:top w:val="double" w:sz="4" w:space="0" w:color="9BBB59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BBB59" w:themeColor="accent3"/>
          <w:right w:val="single" w:sz="4" w:space="0" w:color="9BBB59" w:themeColor="accent3"/>
        </w:tcBorders>
      </w:tcPr>
    </w:tblStylePr>
    <w:tblStylePr w:type="band1Horz">
      <w:tblPr/>
      <w:tcPr>
        <w:tcBorders>
          <w:top w:val="single" w:sz="4" w:space="0" w:color="9BBB59" w:themeColor="accent3"/>
          <w:bottom w:val="single" w:sz="4" w:space="0" w:color="9BBB5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BBB59" w:themeColor="accent3"/>
          <w:left w:val="nil"/>
        </w:tcBorders>
      </w:tcPr>
    </w:tblStylePr>
    <w:tblStylePr w:type="swCell">
      <w:tblPr/>
      <w:tcPr>
        <w:tcBorders>
          <w:top w:val="double" w:sz="4" w:space="0" w:color="9BBB59" w:themeColor="accent3"/>
          <w:right w:val="nil"/>
        </w:tcBorders>
      </w:tcPr>
    </w:tblStylePr>
  </w:style>
  <w:style w:type="table" w:styleId="Tabladelista3-nfasis4">
    <w:name w:val="List Table 3 Accent 4"/>
    <w:basedOn w:val="Tablanormal"/>
    <w:uiPriority w:val="48"/>
    <w:rsid w:val="00D03E76"/>
    <w:pPr>
      <w:spacing w:after="0" w:line="240" w:lineRule="auto"/>
    </w:pPr>
    <w:tblPr>
      <w:tblStyleRowBandSize w:val="1"/>
      <w:tblStyleColBandSize w:val="1"/>
      <w:tblBorders>
        <w:top w:val="single" w:sz="4" w:space="0" w:color="8064A2" w:themeColor="accent4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rPr>
        <w:b/>
        <w:bCs/>
      </w:rPr>
      <w:tblPr/>
      <w:tcPr>
        <w:tcBorders>
          <w:top w:val="double" w:sz="4" w:space="0" w:color="8064A2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064A2" w:themeColor="accent4"/>
          <w:right w:val="single" w:sz="4" w:space="0" w:color="8064A2" w:themeColor="accent4"/>
        </w:tcBorders>
      </w:tcPr>
    </w:tblStylePr>
    <w:tblStylePr w:type="band1Horz">
      <w:tblPr/>
      <w:tcPr>
        <w:tcBorders>
          <w:top w:val="single" w:sz="4" w:space="0" w:color="8064A2" w:themeColor="accent4"/>
          <w:bottom w:val="single" w:sz="4" w:space="0" w:color="8064A2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064A2" w:themeColor="accent4"/>
          <w:left w:val="nil"/>
        </w:tcBorders>
      </w:tcPr>
    </w:tblStylePr>
    <w:tblStylePr w:type="swCell">
      <w:tblPr/>
      <w:tcPr>
        <w:tcBorders>
          <w:top w:val="double" w:sz="4" w:space="0" w:color="8064A2" w:themeColor="accent4"/>
          <w:right w:val="nil"/>
        </w:tcBorders>
      </w:tcPr>
    </w:tblStylePr>
  </w:style>
  <w:style w:type="table" w:styleId="Tabladelista3-nfasis5">
    <w:name w:val="List Table 3 Accent 5"/>
    <w:basedOn w:val="Tablanormal"/>
    <w:uiPriority w:val="48"/>
    <w:rsid w:val="00D03E76"/>
    <w:pPr>
      <w:spacing w:after="0" w:line="240" w:lineRule="auto"/>
    </w:pPr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BACC6" w:themeColor="accent5"/>
          <w:right w:val="single" w:sz="4" w:space="0" w:color="4BACC6" w:themeColor="accent5"/>
        </w:tcBorders>
      </w:tcPr>
    </w:tblStylePr>
    <w:tblStylePr w:type="band1Horz">
      <w:tblPr/>
      <w:tcPr>
        <w:tcBorders>
          <w:top w:val="single" w:sz="4" w:space="0" w:color="4BACC6" w:themeColor="accent5"/>
          <w:bottom w:val="single" w:sz="4" w:space="0" w:color="4BACC6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BACC6" w:themeColor="accent5"/>
          <w:left w:val="nil"/>
        </w:tcBorders>
      </w:tcPr>
    </w:tblStylePr>
    <w:tblStylePr w:type="swCell">
      <w:tblPr/>
      <w:tcPr>
        <w:tcBorders>
          <w:top w:val="double" w:sz="4" w:space="0" w:color="4BACC6" w:themeColor="accent5"/>
          <w:right w:val="nil"/>
        </w:tcBorders>
      </w:tcPr>
    </w:tblStylePr>
  </w:style>
  <w:style w:type="table" w:styleId="Tabladelista3-nfasis6">
    <w:name w:val="List Table 3 Accent 6"/>
    <w:basedOn w:val="Tablanormal"/>
    <w:uiPriority w:val="48"/>
    <w:rsid w:val="00D03E76"/>
    <w:pPr>
      <w:spacing w:after="0" w:line="240" w:lineRule="auto"/>
    </w:p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79646" w:themeColor="accent6"/>
          <w:right w:val="single" w:sz="4" w:space="0" w:color="F79646" w:themeColor="accent6"/>
        </w:tcBorders>
      </w:tcPr>
    </w:tblStylePr>
    <w:tblStylePr w:type="band1Horz">
      <w:tblPr/>
      <w:tcPr>
        <w:tcBorders>
          <w:top w:val="single" w:sz="4" w:space="0" w:color="F79646" w:themeColor="accent6"/>
          <w:bottom w:val="single" w:sz="4" w:space="0" w:color="F79646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79646" w:themeColor="accent6"/>
          <w:left w:val="nil"/>
        </w:tcBorders>
      </w:tcPr>
    </w:tblStylePr>
    <w:tblStylePr w:type="swCell">
      <w:tblPr/>
      <w:tcPr>
        <w:tcBorders>
          <w:top w:val="double" w:sz="4" w:space="0" w:color="F79646" w:themeColor="accent6"/>
          <w:right w:val="nil"/>
        </w:tcBorders>
      </w:tcPr>
    </w:tblStylePr>
  </w:style>
  <w:style w:type="table" w:styleId="Tabladelista4">
    <w:name w:val="List Table 4"/>
    <w:basedOn w:val="Tablanormal"/>
    <w:uiPriority w:val="49"/>
    <w:rsid w:val="00D03E76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delista4-nfasis1">
    <w:name w:val="List Table 4 Accent 1"/>
    <w:basedOn w:val="Tablanormal"/>
    <w:uiPriority w:val="49"/>
    <w:rsid w:val="00D03E76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Tabladelista4-nfasis2">
    <w:name w:val="List Table 4 Accent 2"/>
    <w:basedOn w:val="Tablanormal"/>
    <w:uiPriority w:val="49"/>
    <w:rsid w:val="00D03E76"/>
    <w:pPr>
      <w:spacing w:after="0" w:line="240" w:lineRule="auto"/>
    </w:pPr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0504D" w:themeColor="accent2"/>
          <w:left w:val="single" w:sz="4" w:space="0" w:color="C0504D" w:themeColor="accent2"/>
          <w:bottom w:val="single" w:sz="4" w:space="0" w:color="C0504D" w:themeColor="accent2"/>
          <w:right w:val="single" w:sz="4" w:space="0" w:color="C0504D" w:themeColor="accent2"/>
          <w:insideH w:val="nil"/>
        </w:tcBorders>
        <w:shd w:val="clear" w:color="auto" w:fill="C0504D" w:themeFill="accent2"/>
      </w:tcPr>
    </w:tblStylePr>
    <w:tblStylePr w:type="lastRow">
      <w:rPr>
        <w:b/>
        <w:bCs/>
      </w:rPr>
      <w:tblPr/>
      <w:tcPr>
        <w:tcBorders>
          <w:top w:val="double" w:sz="4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Tabladelista4-nfasis3">
    <w:name w:val="List Table 4 Accent 3"/>
    <w:basedOn w:val="Tablanormal"/>
    <w:uiPriority w:val="49"/>
    <w:rsid w:val="00D03E76"/>
    <w:pPr>
      <w:spacing w:after="0" w:line="240" w:lineRule="auto"/>
    </w:pPr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  <w:insideH w:val="nil"/>
        </w:tcBorders>
        <w:shd w:val="clear" w:color="auto" w:fill="9BBB59" w:themeFill="accent3"/>
      </w:tcPr>
    </w:tblStylePr>
    <w:tblStylePr w:type="lastRow">
      <w:rPr>
        <w:b/>
        <w:bCs/>
      </w:rPr>
      <w:tblPr/>
      <w:tcPr>
        <w:tcBorders>
          <w:top w:val="double" w:sz="4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Tabladelista4-nfasis4">
    <w:name w:val="List Table 4 Accent 4"/>
    <w:basedOn w:val="Tablanormal"/>
    <w:uiPriority w:val="49"/>
    <w:rsid w:val="00D03E76"/>
    <w:pPr>
      <w:spacing w:after="0" w:line="240" w:lineRule="auto"/>
    </w:pPr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64A2" w:themeColor="accent4"/>
          <w:left w:val="single" w:sz="4" w:space="0" w:color="8064A2" w:themeColor="accent4"/>
          <w:bottom w:val="single" w:sz="4" w:space="0" w:color="8064A2" w:themeColor="accent4"/>
          <w:right w:val="single" w:sz="4" w:space="0" w:color="8064A2" w:themeColor="accent4"/>
          <w:insideH w:val="nil"/>
        </w:tcBorders>
        <w:shd w:val="clear" w:color="auto" w:fill="8064A2" w:themeFill="accent4"/>
      </w:tcPr>
    </w:tblStylePr>
    <w:tblStylePr w:type="lastRow">
      <w:rPr>
        <w:b/>
        <w:bCs/>
      </w:rPr>
      <w:tblPr/>
      <w:tcPr>
        <w:tcBorders>
          <w:top w:val="double" w:sz="4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Tabladelista4-nfasis5">
    <w:name w:val="List Table 4 Accent 5"/>
    <w:basedOn w:val="Tablanormal"/>
    <w:uiPriority w:val="49"/>
    <w:rsid w:val="00D03E76"/>
    <w:pPr>
      <w:spacing w:after="0" w:line="240" w:lineRule="auto"/>
    </w:p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Tabladelista4-nfasis6">
    <w:name w:val="List Table 4 Accent 6"/>
    <w:basedOn w:val="Tablanormal"/>
    <w:uiPriority w:val="49"/>
    <w:rsid w:val="00D03E76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Tabladelista5oscura">
    <w:name w:val="List Table 5 Dark"/>
    <w:basedOn w:val="Tablanormal"/>
    <w:uiPriority w:val="50"/>
    <w:rsid w:val="00D03E76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5oscura-nfasis1">
    <w:name w:val="List Table 5 Dark Accent 1"/>
    <w:basedOn w:val="Tablanormal"/>
    <w:uiPriority w:val="50"/>
    <w:rsid w:val="00D03E76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F81BD" w:themeColor="accent1"/>
        <w:left w:val="single" w:sz="24" w:space="0" w:color="4F81BD" w:themeColor="accent1"/>
        <w:bottom w:val="single" w:sz="24" w:space="0" w:color="4F81BD" w:themeColor="accent1"/>
        <w:right w:val="single" w:sz="24" w:space="0" w:color="4F81BD" w:themeColor="accent1"/>
      </w:tblBorders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5oscura-nfasis2">
    <w:name w:val="List Table 5 Dark Accent 2"/>
    <w:basedOn w:val="Tablanormal"/>
    <w:uiPriority w:val="50"/>
    <w:rsid w:val="00D03E76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C0504D" w:themeColor="accent2"/>
        <w:left w:val="single" w:sz="24" w:space="0" w:color="C0504D" w:themeColor="accent2"/>
        <w:bottom w:val="single" w:sz="24" w:space="0" w:color="C0504D" w:themeColor="accent2"/>
        <w:right w:val="single" w:sz="24" w:space="0" w:color="C0504D" w:themeColor="accent2"/>
      </w:tblBorders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5oscura-nfasis3">
    <w:name w:val="List Table 5 Dark Accent 3"/>
    <w:basedOn w:val="Tablanormal"/>
    <w:uiPriority w:val="50"/>
    <w:rsid w:val="00D03E76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9BBB59" w:themeColor="accent3"/>
        <w:left w:val="single" w:sz="24" w:space="0" w:color="9BBB59" w:themeColor="accent3"/>
        <w:bottom w:val="single" w:sz="24" w:space="0" w:color="9BBB59" w:themeColor="accent3"/>
        <w:right w:val="single" w:sz="24" w:space="0" w:color="9BBB59" w:themeColor="accent3"/>
      </w:tblBorders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5oscura-nfasis4">
    <w:name w:val="List Table 5 Dark Accent 4"/>
    <w:basedOn w:val="Tablanormal"/>
    <w:uiPriority w:val="50"/>
    <w:rsid w:val="00D03E76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064A2" w:themeColor="accent4"/>
        <w:left w:val="single" w:sz="24" w:space="0" w:color="8064A2" w:themeColor="accent4"/>
        <w:bottom w:val="single" w:sz="24" w:space="0" w:color="8064A2" w:themeColor="accent4"/>
        <w:right w:val="single" w:sz="24" w:space="0" w:color="8064A2" w:themeColor="accent4"/>
      </w:tblBorders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5oscura-nfasis5">
    <w:name w:val="List Table 5 Dark Accent 5"/>
    <w:basedOn w:val="Tablanormal"/>
    <w:uiPriority w:val="50"/>
    <w:rsid w:val="00D03E76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BACC6" w:themeColor="accent5"/>
        <w:left w:val="single" w:sz="24" w:space="0" w:color="4BACC6" w:themeColor="accent5"/>
        <w:bottom w:val="single" w:sz="24" w:space="0" w:color="4BACC6" w:themeColor="accent5"/>
        <w:right w:val="single" w:sz="24" w:space="0" w:color="4BACC6" w:themeColor="accent5"/>
      </w:tblBorders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5oscura-nfasis6">
    <w:name w:val="List Table 5 Dark Accent 6"/>
    <w:basedOn w:val="Tablanormal"/>
    <w:uiPriority w:val="50"/>
    <w:rsid w:val="00D03E76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79646" w:themeColor="accent6"/>
        <w:left w:val="single" w:sz="24" w:space="0" w:color="F79646" w:themeColor="accent6"/>
        <w:bottom w:val="single" w:sz="24" w:space="0" w:color="F79646" w:themeColor="accent6"/>
        <w:right w:val="single" w:sz="24" w:space="0" w:color="F79646" w:themeColor="accent6"/>
      </w:tblBorders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6concolores">
    <w:name w:val="List Table 6 Colorful"/>
    <w:basedOn w:val="Tablanormal"/>
    <w:uiPriority w:val="51"/>
    <w:rsid w:val="00D03E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delista6concolores-nfasis1">
    <w:name w:val="List Table 6 Colorful Accent 1"/>
    <w:basedOn w:val="Tablanormal"/>
    <w:uiPriority w:val="51"/>
    <w:rsid w:val="00D03E76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Tabladelista6concolores-nfasis2">
    <w:name w:val="List Table 6 Colorful Accent 2"/>
    <w:basedOn w:val="Tablanormal"/>
    <w:uiPriority w:val="51"/>
    <w:rsid w:val="00D03E76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4" w:space="0" w:color="C0504D" w:themeColor="accent2"/>
        <w:bottom w:val="single" w:sz="4" w:space="0" w:color="C0504D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C0504D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Tabladelista6concolores-nfasis3">
    <w:name w:val="List Table 6 Colorful Accent 3"/>
    <w:basedOn w:val="Tablanormal"/>
    <w:uiPriority w:val="51"/>
    <w:rsid w:val="00D03E76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4" w:space="0" w:color="9BBB59" w:themeColor="accent3"/>
        <w:bottom w:val="single" w:sz="4" w:space="0" w:color="9BBB59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9BBB59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Tabladelista6concolores-nfasis4">
    <w:name w:val="List Table 6 Colorful Accent 4"/>
    <w:basedOn w:val="Tablanormal"/>
    <w:uiPriority w:val="51"/>
    <w:rsid w:val="00D03E76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4" w:space="0" w:color="8064A2" w:themeColor="accent4"/>
        <w:bottom w:val="single" w:sz="4" w:space="0" w:color="8064A2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8064A2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Tabladelista6concolores-nfasis5">
    <w:name w:val="List Table 6 Colorful Accent 5"/>
    <w:basedOn w:val="Tablanormal"/>
    <w:uiPriority w:val="51"/>
    <w:rsid w:val="00D03E76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4" w:space="0" w:color="4BACC6" w:themeColor="accent5"/>
        <w:bottom w:val="single" w:sz="4" w:space="0" w:color="4BACC6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4BACC6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Tabladelista6concolores-nfasis6">
    <w:name w:val="List Table 6 Colorful Accent 6"/>
    <w:basedOn w:val="Tablanormal"/>
    <w:uiPriority w:val="51"/>
    <w:rsid w:val="00D03E76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4" w:space="0" w:color="F79646" w:themeColor="accent6"/>
        <w:bottom w:val="single" w:sz="4" w:space="0" w:color="F79646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F79646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Tabladelista7concolores">
    <w:name w:val="List Table 7 Colorful"/>
    <w:basedOn w:val="Tablanormal"/>
    <w:uiPriority w:val="52"/>
    <w:rsid w:val="00D03E76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-nfasis1">
    <w:name w:val="List Table 7 Colorful Accent 1"/>
    <w:basedOn w:val="Tablanormal"/>
    <w:uiPriority w:val="52"/>
    <w:rsid w:val="00D03E76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F81BD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F81BD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F81BD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F81BD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-nfasis2">
    <w:name w:val="List Table 7 Colorful Accent 2"/>
    <w:basedOn w:val="Tablanormal"/>
    <w:uiPriority w:val="52"/>
    <w:rsid w:val="00D03E76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0504D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0504D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0504D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0504D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-nfasis3">
    <w:name w:val="List Table 7 Colorful Accent 3"/>
    <w:basedOn w:val="Tablanormal"/>
    <w:uiPriority w:val="52"/>
    <w:rsid w:val="00D03E76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BBB59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BBB59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BBB59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BBB59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-nfasis4">
    <w:name w:val="List Table 7 Colorful Accent 4"/>
    <w:basedOn w:val="Tablanormal"/>
    <w:uiPriority w:val="52"/>
    <w:rsid w:val="00D03E76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064A2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064A2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064A2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064A2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-nfasis5">
    <w:name w:val="List Table 7 Colorful Accent 5"/>
    <w:basedOn w:val="Tablanormal"/>
    <w:uiPriority w:val="52"/>
    <w:rsid w:val="00D03E76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BACC6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BACC6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BACC6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BACC6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-nfasis6">
    <w:name w:val="List Table 7 Colorful Accent 6"/>
    <w:basedOn w:val="Tablanormal"/>
    <w:uiPriority w:val="52"/>
    <w:rsid w:val="00D03E76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79646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79646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79646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79646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Textomacro">
    <w:name w:val="macro"/>
    <w:link w:val="TextomacroCar"/>
    <w:uiPriority w:val="99"/>
    <w:semiHidden/>
    <w:unhideWhenUsed/>
    <w:rsid w:val="00D03E76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120" w:after="0"/>
    </w:pPr>
    <w:rPr>
      <w:rFonts w:ascii="Consolas" w:hAnsi="Consolas"/>
      <w:spacing w:val="4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semiHidden/>
    <w:rsid w:val="00D03E76"/>
    <w:rPr>
      <w:rFonts w:ascii="Consolas" w:hAnsi="Consolas"/>
      <w:spacing w:val="4"/>
      <w:sz w:val="22"/>
      <w:szCs w:val="20"/>
    </w:rPr>
  </w:style>
  <w:style w:type="table" w:styleId="Cuadrculamedia1">
    <w:name w:val="Medium Grid 1"/>
    <w:basedOn w:val="Tablanormal"/>
    <w:uiPriority w:val="67"/>
    <w:semiHidden/>
    <w:unhideWhenUsed/>
    <w:rsid w:val="00D03E76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semiHidden/>
    <w:unhideWhenUsed/>
    <w:rsid w:val="00D03E76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semiHidden/>
    <w:unhideWhenUsed/>
    <w:rsid w:val="00D03E76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semiHidden/>
    <w:unhideWhenUsed/>
    <w:rsid w:val="00D03E76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semiHidden/>
    <w:unhideWhenUsed/>
    <w:rsid w:val="00D03E76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semiHidden/>
    <w:unhideWhenUsed/>
    <w:rsid w:val="00D03E76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semiHidden/>
    <w:unhideWhenUsed/>
    <w:rsid w:val="00D03E76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semiHidden/>
    <w:unhideWhenUsed/>
    <w:rsid w:val="00D03E7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semiHidden/>
    <w:unhideWhenUsed/>
    <w:rsid w:val="00D03E7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semiHidden/>
    <w:unhideWhenUsed/>
    <w:rsid w:val="00D03E7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semiHidden/>
    <w:unhideWhenUsed/>
    <w:rsid w:val="00D03E7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semiHidden/>
    <w:unhideWhenUsed/>
    <w:rsid w:val="00D03E7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semiHidden/>
    <w:unhideWhenUsed/>
    <w:rsid w:val="00D03E7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semiHidden/>
    <w:unhideWhenUsed/>
    <w:rsid w:val="00D03E7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semiHidden/>
    <w:unhideWhenUsed/>
    <w:rsid w:val="00D03E76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semiHidden/>
    <w:unhideWhenUsed/>
    <w:rsid w:val="00D03E76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semiHidden/>
    <w:unhideWhenUsed/>
    <w:rsid w:val="00D03E76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semiHidden/>
    <w:unhideWhenUsed/>
    <w:rsid w:val="00D03E76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semiHidden/>
    <w:unhideWhenUsed/>
    <w:rsid w:val="00D03E76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semiHidden/>
    <w:unhideWhenUsed/>
    <w:rsid w:val="00D03E76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semiHidden/>
    <w:unhideWhenUsed/>
    <w:rsid w:val="00D03E76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media1">
    <w:name w:val="Medium List 1"/>
    <w:basedOn w:val="Tablanormal"/>
    <w:uiPriority w:val="65"/>
    <w:semiHidden/>
    <w:unhideWhenUsed/>
    <w:rsid w:val="00D03E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semiHidden/>
    <w:unhideWhenUsed/>
    <w:rsid w:val="00D03E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semiHidden/>
    <w:unhideWhenUsed/>
    <w:rsid w:val="00D03E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semiHidden/>
    <w:unhideWhenUsed/>
    <w:rsid w:val="00D03E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semiHidden/>
    <w:unhideWhenUsed/>
    <w:rsid w:val="00D03E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semiHidden/>
    <w:unhideWhenUsed/>
    <w:rsid w:val="00D03E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semiHidden/>
    <w:unhideWhenUsed/>
    <w:rsid w:val="00D03E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semiHidden/>
    <w:unhideWhenUsed/>
    <w:rsid w:val="00D03E7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semiHidden/>
    <w:unhideWhenUsed/>
    <w:rsid w:val="00D03E7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semiHidden/>
    <w:unhideWhenUsed/>
    <w:rsid w:val="00D03E7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semiHidden/>
    <w:unhideWhenUsed/>
    <w:rsid w:val="00D03E7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semiHidden/>
    <w:unhideWhenUsed/>
    <w:rsid w:val="00D03E7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semiHidden/>
    <w:unhideWhenUsed/>
    <w:rsid w:val="00D03E7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semiHidden/>
    <w:unhideWhenUsed/>
    <w:rsid w:val="00D03E7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ombreadomedio1">
    <w:name w:val="Medium Shading 1"/>
    <w:basedOn w:val="Tablanormal"/>
    <w:uiPriority w:val="63"/>
    <w:semiHidden/>
    <w:unhideWhenUsed/>
    <w:rsid w:val="00D03E76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semiHidden/>
    <w:unhideWhenUsed/>
    <w:rsid w:val="00D03E76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semiHidden/>
    <w:unhideWhenUsed/>
    <w:rsid w:val="00D03E76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semiHidden/>
    <w:unhideWhenUsed/>
    <w:rsid w:val="00D03E76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semiHidden/>
    <w:unhideWhenUsed/>
    <w:rsid w:val="00D03E76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semiHidden/>
    <w:unhideWhenUsed/>
    <w:rsid w:val="00D03E76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semiHidden/>
    <w:unhideWhenUsed/>
    <w:rsid w:val="00D03E76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semiHidden/>
    <w:unhideWhenUsed/>
    <w:rsid w:val="00D03E76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semiHidden/>
    <w:unhideWhenUsed/>
    <w:rsid w:val="00D03E76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semiHidden/>
    <w:unhideWhenUsed/>
    <w:rsid w:val="00D03E76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semiHidden/>
    <w:unhideWhenUsed/>
    <w:rsid w:val="00D03E76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semiHidden/>
    <w:unhideWhenUsed/>
    <w:rsid w:val="00D03E76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semiHidden/>
    <w:unhideWhenUsed/>
    <w:rsid w:val="00D03E76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semiHidden/>
    <w:unhideWhenUsed/>
    <w:rsid w:val="00D03E76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character" w:styleId="Mencionar">
    <w:name w:val="Mention"/>
    <w:basedOn w:val="Fuentedeprrafopredeter"/>
    <w:uiPriority w:val="99"/>
    <w:semiHidden/>
    <w:unhideWhenUsed/>
    <w:rsid w:val="00D03E76"/>
    <w:rPr>
      <w:color w:val="2B579A"/>
      <w:sz w:val="22"/>
      <w:shd w:val="clear" w:color="auto" w:fill="E6E6E6"/>
    </w:rPr>
  </w:style>
  <w:style w:type="paragraph" w:styleId="Encabezadodemensaje">
    <w:name w:val="Message Header"/>
    <w:basedOn w:val="Normal"/>
    <w:link w:val="EncabezadodemensajeCar"/>
    <w:uiPriority w:val="99"/>
    <w:semiHidden/>
    <w:unhideWhenUsed/>
    <w:rsid w:val="00D03E76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after="0" w:line="240" w:lineRule="auto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EncabezadodemensajeCar">
    <w:name w:val="Encabezado de mensaje Car"/>
    <w:basedOn w:val="Fuentedeprrafopredeter"/>
    <w:link w:val="Encabezadodemensaje"/>
    <w:uiPriority w:val="99"/>
    <w:semiHidden/>
    <w:rsid w:val="00D03E76"/>
    <w:rPr>
      <w:rFonts w:asciiTheme="majorHAnsi" w:eastAsiaTheme="majorEastAsia" w:hAnsiTheme="majorHAnsi" w:cstheme="majorBidi"/>
      <w:spacing w:val="4"/>
      <w:sz w:val="24"/>
      <w:szCs w:val="24"/>
      <w:shd w:val="pct20" w:color="auto" w:fill="auto"/>
    </w:rPr>
  </w:style>
  <w:style w:type="paragraph" w:styleId="NormalWeb">
    <w:name w:val="Normal (Web)"/>
    <w:basedOn w:val="Normal"/>
    <w:uiPriority w:val="99"/>
    <w:semiHidden/>
    <w:unhideWhenUsed/>
    <w:rsid w:val="00D03E76"/>
    <w:rPr>
      <w:rFonts w:ascii="Times New Roman" w:hAnsi="Times New Roman" w:cs="Times New Roman"/>
      <w:sz w:val="24"/>
      <w:szCs w:val="24"/>
    </w:rPr>
  </w:style>
  <w:style w:type="paragraph" w:styleId="Encabezadodenota">
    <w:name w:val="Note Heading"/>
    <w:basedOn w:val="Normal"/>
    <w:next w:val="Normal"/>
    <w:link w:val="EncabezadodenotaCar"/>
    <w:uiPriority w:val="99"/>
    <w:semiHidden/>
    <w:unhideWhenUsed/>
    <w:rsid w:val="00D03E76"/>
    <w:pPr>
      <w:spacing w:before="0" w:after="0" w:line="240" w:lineRule="auto"/>
    </w:pPr>
  </w:style>
  <w:style w:type="character" w:customStyle="1" w:styleId="EncabezadodenotaCar">
    <w:name w:val="Encabezado de nota Car"/>
    <w:basedOn w:val="Fuentedeprrafopredeter"/>
    <w:link w:val="Encabezadodenota"/>
    <w:uiPriority w:val="99"/>
    <w:semiHidden/>
    <w:rsid w:val="00D03E76"/>
    <w:rPr>
      <w:spacing w:val="4"/>
      <w:sz w:val="22"/>
      <w:szCs w:val="20"/>
    </w:rPr>
  </w:style>
  <w:style w:type="character" w:styleId="Nmerodepgina">
    <w:name w:val="page number"/>
    <w:basedOn w:val="Fuentedeprrafopredeter"/>
    <w:uiPriority w:val="99"/>
    <w:semiHidden/>
    <w:unhideWhenUsed/>
    <w:rsid w:val="00D03E76"/>
    <w:rPr>
      <w:sz w:val="22"/>
    </w:rPr>
  </w:style>
  <w:style w:type="table" w:styleId="Tablanormal1">
    <w:name w:val="Plain Table 1"/>
    <w:basedOn w:val="Tablanormal"/>
    <w:uiPriority w:val="41"/>
    <w:rsid w:val="00D03E76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normal2">
    <w:name w:val="Plain Table 2"/>
    <w:basedOn w:val="Tablanormal"/>
    <w:uiPriority w:val="42"/>
    <w:rsid w:val="00D03E76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anormal3">
    <w:name w:val="Plain Table 3"/>
    <w:basedOn w:val="Tablanormal"/>
    <w:uiPriority w:val="43"/>
    <w:rsid w:val="00D03E7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anormal4">
    <w:name w:val="Plain Table 4"/>
    <w:basedOn w:val="Tablanormal"/>
    <w:uiPriority w:val="44"/>
    <w:rsid w:val="00D03E7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normal5">
    <w:name w:val="Plain Table 5"/>
    <w:basedOn w:val="Tablanormal"/>
    <w:uiPriority w:val="45"/>
    <w:rsid w:val="00D03E76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Textosinformato">
    <w:name w:val="Plain Text"/>
    <w:basedOn w:val="Normal"/>
    <w:link w:val="TextosinformatoCar"/>
    <w:uiPriority w:val="99"/>
    <w:semiHidden/>
    <w:unhideWhenUsed/>
    <w:rsid w:val="00D03E76"/>
    <w:pPr>
      <w:spacing w:before="0" w:after="0" w:line="240" w:lineRule="auto"/>
    </w:pPr>
    <w:rPr>
      <w:rFonts w:ascii="Consolas" w:hAnsi="Consolas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semiHidden/>
    <w:rsid w:val="00D03E76"/>
    <w:rPr>
      <w:rFonts w:ascii="Consolas" w:hAnsi="Consolas"/>
      <w:spacing w:val="4"/>
      <w:sz w:val="22"/>
      <w:szCs w:val="21"/>
    </w:rPr>
  </w:style>
  <w:style w:type="paragraph" w:styleId="Cita">
    <w:name w:val="Quote"/>
    <w:basedOn w:val="Normal"/>
    <w:next w:val="Normal"/>
    <w:link w:val="CitaCar"/>
    <w:uiPriority w:val="29"/>
    <w:semiHidden/>
    <w:unhideWhenUsed/>
    <w:qFormat/>
    <w:rsid w:val="00D03E76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semiHidden/>
    <w:rsid w:val="00D03E76"/>
    <w:rPr>
      <w:i/>
      <w:iCs/>
      <w:color w:val="404040" w:themeColor="text1" w:themeTint="BF"/>
      <w:spacing w:val="4"/>
      <w:sz w:val="22"/>
      <w:szCs w:val="20"/>
    </w:rPr>
  </w:style>
  <w:style w:type="paragraph" w:styleId="Saludo">
    <w:name w:val="Salutation"/>
    <w:basedOn w:val="Normal"/>
    <w:next w:val="Normal"/>
    <w:link w:val="SaludoCar"/>
    <w:uiPriority w:val="1"/>
    <w:semiHidden/>
    <w:unhideWhenUsed/>
    <w:qFormat/>
    <w:rsid w:val="00D03E76"/>
  </w:style>
  <w:style w:type="character" w:customStyle="1" w:styleId="SaludoCar">
    <w:name w:val="Saludo Car"/>
    <w:basedOn w:val="Fuentedeprrafopredeter"/>
    <w:link w:val="Saludo"/>
    <w:uiPriority w:val="1"/>
    <w:semiHidden/>
    <w:rsid w:val="00D03E76"/>
    <w:rPr>
      <w:spacing w:val="4"/>
      <w:sz w:val="22"/>
      <w:szCs w:val="20"/>
    </w:rPr>
  </w:style>
  <w:style w:type="paragraph" w:styleId="Firma">
    <w:name w:val="Signature"/>
    <w:basedOn w:val="Normal"/>
    <w:link w:val="FirmaCar"/>
    <w:uiPriority w:val="1"/>
    <w:semiHidden/>
    <w:unhideWhenUsed/>
    <w:qFormat/>
    <w:rsid w:val="00D03E76"/>
    <w:pPr>
      <w:spacing w:before="0" w:after="0" w:line="240" w:lineRule="auto"/>
      <w:ind w:left="4252"/>
    </w:pPr>
  </w:style>
  <w:style w:type="character" w:customStyle="1" w:styleId="FirmaCar">
    <w:name w:val="Firma Car"/>
    <w:basedOn w:val="Fuentedeprrafopredeter"/>
    <w:link w:val="Firma"/>
    <w:uiPriority w:val="1"/>
    <w:semiHidden/>
    <w:rsid w:val="00D03E76"/>
    <w:rPr>
      <w:spacing w:val="4"/>
      <w:sz w:val="22"/>
      <w:szCs w:val="20"/>
    </w:rPr>
  </w:style>
  <w:style w:type="character" w:styleId="Hipervnculointeligente">
    <w:name w:val="Smart Hyperlink"/>
    <w:basedOn w:val="Fuentedeprrafopredeter"/>
    <w:uiPriority w:val="99"/>
    <w:semiHidden/>
    <w:unhideWhenUsed/>
    <w:rsid w:val="00D03E76"/>
    <w:rPr>
      <w:sz w:val="22"/>
      <w:u w:val="dotted"/>
    </w:rPr>
  </w:style>
  <w:style w:type="character" w:styleId="Textoennegrita">
    <w:name w:val="Strong"/>
    <w:basedOn w:val="Fuentedeprrafopredeter"/>
    <w:uiPriority w:val="22"/>
    <w:semiHidden/>
    <w:unhideWhenUsed/>
    <w:qFormat/>
    <w:rsid w:val="00D03E76"/>
    <w:rPr>
      <w:b/>
      <w:bCs/>
      <w:sz w:val="22"/>
    </w:rPr>
  </w:style>
  <w:style w:type="paragraph" w:styleId="Subttulo">
    <w:name w:val="Subtitle"/>
    <w:basedOn w:val="Normal"/>
    <w:next w:val="Normal"/>
    <w:link w:val="SubttuloCar"/>
    <w:uiPriority w:val="11"/>
    <w:semiHidden/>
    <w:unhideWhenUsed/>
    <w:qFormat/>
    <w:rsid w:val="00D03E76"/>
    <w:pPr>
      <w:numPr>
        <w:ilvl w:val="1"/>
      </w:numPr>
      <w:spacing w:after="160"/>
    </w:pPr>
    <w:rPr>
      <w:color w:val="5A5A5A" w:themeColor="text1" w:themeTint="A5"/>
      <w:spacing w:val="15"/>
      <w:szCs w:val="22"/>
    </w:rPr>
  </w:style>
  <w:style w:type="character" w:customStyle="1" w:styleId="SubttuloCar">
    <w:name w:val="Subtítulo Car"/>
    <w:basedOn w:val="Fuentedeprrafopredeter"/>
    <w:link w:val="Subttulo"/>
    <w:uiPriority w:val="11"/>
    <w:semiHidden/>
    <w:rsid w:val="00D03E76"/>
    <w:rPr>
      <w:color w:val="5A5A5A" w:themeColor="text1" w:themeTint="A5"/>
      <w:spacing w:val="15"/>
      <w:sz w:val="22"/>
    </w:rPr>
  </w:style>
  <w:style w:type="character" w:styleId="nfasissutil">
    <w:name w:val="Subtle Emphasis"/>
    <w:basedOn w:val="Fuentedeprrafopredeter"/>
    <w:uiPriority w:val="19"/>
    <w:semiHidden/>
    <w:unhideWhenUsed/>
    <w:qFormat/>
    <w:rsid w:val="00D03E76"/>
    <w:rPr>
      <w:i/>
      <w:iCs/>
      <w:color w:val="404040" w:themeColor="text1" w:themeTint="BF"/>
      <w:sz w:val="22"/>
    </w:rPr>
  </w:style>
  <w:style w:type="character" w:styleId="Referenciasutil">
    <w:name w:val="Subtle Reference"/>
    <w:basedOn w:val="Fuentedeprrafopredeter"/>
    <w:uiPriority w:val="31"/>
    <w:semiHidden/>
    <w:unhideWhenUsed/>
    <w:qFormat/>
    <w:rsid w:val="00D03E76"/>
    <w:rPr>
      <w:smallCaps/>
      <w:color w:val="5A5A5A" w:themeColor="text1" w:themeTint="A5"/>
      <w:sz w:val="22"/>
    </w:rPr>
  </w:style>
  <w:style w:type="table" w:styleId="Tablaconefectos3D1">
    <w:name w:val="Table 3D effects 1"/>
    <w:basedOn w:val="Tablanormal"/>
    <w:uiPriority w:val="99"/>
    <w:semiHidden/>
    <w:unhideWhenUsed/>
    <w:rsid w:val="00D03E76"/>
    <w:pPr>
      <w:spacing w:before="120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aconefectos3D2">
    <w:name w:val="Table 3D effects 2"/>
    <w:basedOn w:val="Tablanormal"/>
    <w:uiPriority w:val="99"/>
    <w:semiHidden/>
    <w:unhideWhenUsed/>
    <w:rsid w:val="00D03E76"/>
    <w:pPr>
      <w:spacing w:before="120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efectos3D3">
    <w:name w:val="Table 3D effects 3"/>
    <w:basedOn w:val="Tablanormal"/>
    <w:uiPriority w:val="99"/>
    <w:semiHidden/>
    <w:unhideWhenUsed/>
    <w:rsid w:val="00D03E76"/>
    <w:pPr>
      <w:spacing w:before="12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lsica1">
    <w:name w:val="Table Classic 1"/>
    <w:basedOn w:val="Tablanormal"/>
    <w:uiPriority w:val="99"/>
    <w:semiHidden/>
    <w:unhideWhenUsed/>
    <w:rsid w:val="00D03E76"/>
    <w:pPr>
      <w:spacing w:before="120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lsica2">
    <w:name w:val="Table Classic 2"/>
    <w:basedOn w:val="Tablanormal"/>
    <w:uiPriority w:val="99"/>
    <w:semiHidden/>
    <w:unhideWhenUsed/>
    <w:rsid w:val="00D03E76"/>
    <w:pPr>
      <w:spacing w:before="120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lsica3">
    <w:name w:val="Table Classic 3"/>
    <w:basedOn w:val="Tablanormal"/>
    <w:uiPriority w:val="99"/>
    <w:semiHidden/>
    <w:unhideWhenUsed/>
    <w:rsid w:val="00D03E76"/>
    <w:pPr>
      <w:spacing w:before="120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lsica4">
    <w:name w:val="Table Classic 4"/>
    <w:basedOn w:val="Tablanormal"/>
    <w:uiPriority w:val="99"/>
    <w:semiHidden/>
    <w:unhideWhenUsed/>
    <w:rsid w:val="00D03E76"/>
    <w:pPr>
      <w:spacing w:before="120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vistosa1">
    <w:name w:val="Table Colorful 1"/>
    <w:basedOn w:val="Tablanormal"/>
    <w:uiPriority w:val="99"/>
    <w:semiHidden/>
    <w:unhideWhenUsed/>
    <w:rsid w:val="00D03E76"/>
    <w:pPr>
      <w:spacing w:before="120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vistosa2">
    <w:name w:val="Table Colorful 2"/>
    <w:basedOn w:val="Tablanormal"/>
    <w:uiPriority w:val="99"/>
    <w:semiHidden/>
    <w:unhideWhenUsed/>
    <w:rsid w:val="00D03E76"/>
    <w:pPr>
      <w:spacing w:before="120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vistosa3">
    <w:name w:val="Table Colorful 3"/>
    <w:basedOn w:val="Tablanormal"/>
    <w:uiPriority w:val="99"/>
    <w:semiHidden/>
    <w:unhideWhenUsed/>
    <w:rsid w:val="00D03E76"/>
    <w:pPr>
      <w:spacing w:before="120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aconcolumnas1">
    <w:name w:val="Table Columns 1"/>
    <w:basedOn w:val="Tablanormal"/>
    <w:uiPriority w:val="99"/>
    <w:semiHidden/>
    <w:unhideWhenUsed/>
    <w:rsid w:val="00D03E76"/>
    <w:pPr>
      <w:spacing w:before="120"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olumnas2">
    <w:name w:val="Table Columns 2"/>
    <w:basedOn w:val="Tablanormal"/>
    <w:uiPriority w:val="99"/>
    <w:semiHidden/>
    <w:unhideWhenUsed/>
    <w:rsid w:val="00D03E76"/>
    <w:pPr>
      <w:spacing w:before="120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olumnas3">
    <w:name w:val="Table Columns 3"/>
    <w:basedOn w:val="Tablanormal"/>
    <w:uiPriority w:val="99"/>
    <w:semiHidden/>
    <w:unhideWhenUsed/>
    <w:rsid w:val="00D03E76"/>
    <w:pPr>
      <w:spacing w:before="120"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olumnas4">
    <w:name w:val="Table Columns 4"/>
    <w:basedOn w:val="Tablanormal"/>
    <w:uiPriority w:val="99"/>
    <w:semiHidden/>
    <w:unhideWhenUsed/>
    <w:rsid w:val="00D03E76"/>
    <w:pPr>
      <w:spacing w:before="120"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aconcolumnas5">
    <w:name w:val="Table Columns 5"/>
    <w:basedOn w:val="Tablanormal"/>
    <w:uiPriority w:val="99"/>
    <w:semiHidden/>
    <w:unhideWhenUsed/>
    <w:rsid w:val="00D03E76"/>
    <w:pPr>
      <w:spacing w:before="120"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amoderna">
    <w:name w:val="Table Contemporary"/>
    <w:basedOn w:val="Tablanormal"/>
    <w:uiPriority w:val="99"/>
    <w:semiHidden/>
    <w:unhideWhenUsed/>
    <w:rsid w:val="00D03E76"/>
    <w:pPr>
      <w:spacing w:before="120"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aelegante">
    <w:name w:val="Table Elegant"/>
    <w:basedOn w:val="Tablanormal"/>
    <w:uiPriority w:val="99"/>
    <w:semiHidden/>
    <w:unhideWhenUsed/>
    <w:rsid w:val="00D03E76"/>
    <w:pPr>
      <w:spacing w:before="120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uadrcula1">
    <w:name w:val="Table Grid 1"/>
    <w:basedOn w:val="Tablanormal"/>
    <w:uiPriority w:val="99"/>
    <w:semiHidden/>
    <w:unhideWhenUsed/>
    <w:rsid w:val="00D03E76"/>
    <w:pPr>
      <w:spacing w:before="120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Cuadrculadetabla2">
    <w:name w:val="Table Grid 2"/>
    <w:basedOn w:val="Tablanormal"/>
    <w:uiPriority w:val="99"/>
    <w:semiHidden/>
    <w:unhideWhenUsed/>
    <w:rsid w:val="00D03E76"/>
    <w:pPr>
      <w:spacing w:before="120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Cuadrculadetabla3">
    <w:name w:val="Table Grid 3"/>
    <w:basedOn w:val="Tablanormal"/>
    <w:uiPriority w:val="99"/>
    <w:semiHidden/>
    <w:unhideWhenUsed/>
    <w:rsid w:val="00D03E76"/>
    <w:pPr>
      <w:spacing w:before="120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Cuadrculadetabla4">
    <w:name w:val="Table Grid 4"/>
    <w:basedOn w:val="Tablanormal"/>
    <w:uiPriority w:val="99"/>
    <w:semiHidden/>
    <w:unhideWhenUsed/>
    <w:rsid w:val="00D03E76"/>
    <w:pPr>
      <w:spacing w:before="120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uadrcula5">
    <w:name w:val="Table Grid 5"/>
    <w:basedOn w:val="Tablanormal"/>
    <w:uiPriority w:val="99"/>
    <w:semiHidden/>
    <w:unhideWhenUsed/>
    <w:rsid w:val="00D03E76"/>
    <w:pPr>
      <w:spacing w:before="120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aconcuadrcula6">
    <w:name w:val="Table Grid 6"/>
    <w:basedOn w:val="Tablanormal"/>
    <w:uiPriority w:val="99"/>
    <w:semiHidden/>
    <w:unhideWhenUsed/>
    <w:rsid w:val="00D03E76"/>
    <w:pPr>
      <w:spacing w:before="120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aconcuadrcula7">
    <w:name w:val="Table Grid 7"/>
    <w:basedOn w:val="Tablanormal"/>
    <w:uiPriority w:val="99"/>
    <w:semiHidden/>
    <w:unhideWhenUsed/>
    <w:rsid w:val="00D03E76"/>
    <w:pPr>
      <w:spacing w:before="120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aconcuadrcula8">
    <w:name w:val="Table Grid 8"/>
    <w:basedOn w:val="Tablanormal"/>
    <w:uiPriority w:val="99"/>
    <w:semiHidden/>
    <w:unhideWhenUsed/>
    <w:rsid w:val="00D03E76"/>
    <w:pPr>
      <w:spacing w:before="120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uadrculaclara">
    <w:name w:val="Grid Table Light"/>
    <w:basedOn w:val="Tablanormal"/>
    <w:uiPriority w:val="40"/>
    <w:rsid w:val="00D03E76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aconlista1">
    <w:name w:val="Table List 1"/>
    <w:basedOn w:val="Tablanormal"/>
    <w:uiPriority w:val="99"/>
    <w:semiHidden/>
    <w:unhideWhenUsed/>
    <w:rsid w:val="00D03E76"/>
    <w:pPr>
      <w:spacing w:before="120"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lista2">
    <w:name w:val="Table List 2"/>
    <w:basedOn w:val="Tablanormal"/>
    <w:uiPriority w:val="99"/>
    <w:semiHidden/>
    <w:unhideWhenUsed/>
    <w:rsid w:val="00D03E76"/>
    <w:pPr>
      <w:spacing w:before="120"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lista3">
    <w:name w:val="Table List 3"/>
    <w:basedOn w:val="Tablanormal"/>
    <w:uiPriority w:val="99"/>
    <w:semiHidden/>
    <w:unhideWhenUsed/>
    <w:rsid w:val="00D03E76"/>
    <w:pPr>
      <w:spacing w:before="120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lista4">
    <w:name w:val="Table List 4"/>
    <w:basedOn w:val="Tablanormal"/>
    <w:uiPriority w:val="99"/>
    <w:semiHidden/>
    <w:unhideWhenUsed/>
    <w:rsid w:val="00D03E76"/>
    <w:pPr>
      <w:spacing w:before="120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aconlista5">
    <w:name w:val="Table List 5"/>
    <w:basedOn w:val="Tablanormal"/>
    <w:uiPriority w:val="99"/>
    <w:semiHidden/>
    <w:unhideWhenUsed/>
    <w:rsid w:val="00D03E76"/>
    <w:pPr>
      <w:spacing w:before="120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lista6">
    <w:name w:val="Table List 6"/>
    <w:basedOn w:val="Tablanormal"/>
    <w:uiPriority w:val="99"/>
    <w:semiHidden/>
    <w:unhideWhenUsed/>
    <w:rsid w:val="00D03E76"/>
    <w:pPr>
      <w:spacing w:before="120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aconlista7">
    <w:name w:val="Table List 7"/>
    <w:basedOn w:val="Tablanormal"/>
    <w:uiPriority w:val="99"/>
    <w:semiHidden/>
    <w:unhideWhenUsed/>
    <w:rsid w:val="00D03E76"/>
    <w:pPr>
      <w:spacing w:before="120"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aconlista8">
    <w:name w:val="Table List 8"/>
    <w:basedOn w:val="Tablanormal"/>
    <w:uiPriority w:val="99"/>
    <w:semiHidden/>
    <w:unhideWhenUsed/>
    <w:rsid w:val="00D03E76"/>
    <w:pPr>
      <w:spacing w:before="120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extoconsangra">
    <w:name w:val="table of authorities"/>
    <w:basedOn w:val="Normal"/>
    <w:next w:val="Normal"/>
    <w:uiPriority w:val="99"/>
    <w:semiHidden/>
    <w:unhideWhenUsed/>
    <w:rsid w:val="00D03E76"/>
    <w:pPr>
      <w:spacing w:after="0"/>
      <w:ind w:left="220" w:hanging="220"/>
    </w:pPr>
  </w:style>
  <w:style w:type="paragraph" w:styleId="Tabladeilustraciones">
    <w:name w:val="table of figures"/>
    <w:basedOn w:val="Normal"/>
    <w:next w:val="Normal"/>
    <w:uiPriority w:val="99"/>
    <w:semiHidden/>
    <w:unhideWhenUsed/>
    <w:rsid w:val="00D03E76"/>
    <w:pPr>
      <w:spacing w:after="0"/>
    </w:pPr>
  </w:style>
  <w:style w:type="table" w:styleId="Tablaprofesional">
    <w:name w:val="Table Professional"/>
    <w:basedOn w:val="Tablanormal"/>
    <w:uiPriority w:val="99"/>
    <w:semiHidden/>
    <w:unhideWhenUsed/>
    <w:rsid w:val="00D03E76"/>
    <w:pPr>
      <w:spacing w:before="120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absica1">
    <w:name w:val="Table Simple 1"/>
    <w:basedOn w:val="Tablanormal"/>
    <w:uiPriority w:val="99"/>
    <w:semiHidden/>
    <w:unhideWhenUsed/>
    <w:rsid w:val="00D03E76"/>
    <w:pPr>
      <w:spacing w:before="120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absica2">
    <w:name w:val="Table Simple 2"/>
    <w:basedOn w:val="Tablanormal"/>
    <w:uiPriority w:val="99"/>
    <w:semiHidden/>
    <w:unhideWhenUsed/>
    <w:rsid w:val="00D03E76"/>
    <w:pPr>
      <w:spacing w:before="120"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absica3">
    <w:name w:val="Table Simple 3"/>
    <w:basedOn w:val="Tablanormal"/>
    <w:uiPriority w:val="99"/>
    <w:semiHidden/>
    <w:unhideWhenUsed/>
    <w:rsid w:val="00D03E76"/>
    <w:pPr>
      <w:spacing w:before="120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asutil1">
    <w:name w:val="Table Subtle 1"/>
    <w:basedOn w:val="Tablanormal"/>
    <w:uiPriority w:val="99"/>
    <w:semiHidden/>
    <w:unhideWhenUsed/>
    <w:rsid w:val="00D03E76"/>
    <w:pPr>
      <w:spacing w:before="120"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sutil2">
    <w:name w:val="Table Subtle 2"/>
    <w:basedOn w:val="Tablanormal"/>
    <w:uiPriority w:val="99"/>
    <w:semiHidden/>
    <w:unhideWhenUsed/>
    <w:rsid w:val="00D03E76"/>
    <w:pPr>
      <w:spacing w:before="120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tema">
    <w:name w:val="Table Theme"/>
    <w:basedOn w:val="Tablanormal"/>
    <w:uiPriority w:val="99"/>
    <w:semiHidden/>
    <w:unhideWhenUsed/>
    <w:rsid w:val="00D03E76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web1">
    <w:name w:val="Table Web 1"/>
    <w:basedOn w:val="Tablanormal"/>
    <w:uiPriority w:val="99"/>
    <w:semiHidden/>
    <w:unhideWhenUsed/>
    <w:rsid w:val="00D03E76"/>
    <w:pPr>
      <w:spacing w:before="120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web2">
    <w:name w:val="Table Web 2"/>
    <w:basedOn w:val="Tablanormal"/>
    <w:uiPriority w:val="99"/>
    <w:semiHidden/>
    <w:unhideWhenUsed/>
    <w:rsid w:val="00D03E76"/>
    <w:pPr>
      <w:spacing w:before="120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web3">
    <w:name w:val="Table Web 3"/>
    <w:basedOn w:val="Tablanormal"/>
    <w:uiPriority w:val="99"/>
    <w:semiHidden/>
    <w:unhideWhenUsed/>
    <w:rsid w:val="00D03E76"/>
    <w:pPr>
      <w:spacing w:before="120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tulo">
    <w:name w:val="Title"/>
    <w:basedOn w:val="Normal"/>
    <w:next w:val="Normal"/>
    <w:link w:val="TtuloCar"/>
    <w:uiPriority w:val="10"/>
    <w:semiHidden/>
    <w:unhideWhenUsed/>
    <w:qFormat/>
    <w:rsid w:val="00D03E76"/>
    <w:pPr>
      <w:spacing w:before="0"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semiHidden/>
    <w:rsid w:val="00D03E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Encabezadodelista">
    <w:name w:val="toa heading"/>
    <w:basedOn w:val="Normal"/>
    <w:next w:val="Normal"/>
    <w:uiPriority w:val="99"/>
    <w:semiHidden/>
    <w:unhideWhenUsed/>
    <w:rsid w:val="00D03E76"/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DC1">
    <w:name w:val="toc 1"/>
    <w:basedOn w:val="Normal"/>
    <w:next w:val="Normal"/>
    <w:autoRedefine/>
    <w:uiPriority w:val="39"/>
    <w:semiHidden/>
    <w:unhideWhenUsed/>
    <w:rsid w:val="00D03E76"/>
    <w:pPr>
      <w:spacing w:after="100"/>
    </w:pPr>
  </w:style>
  <w:style w:type="paragraph" w:styleId="TDC2">
    <w:name w:val="toc 2"/>
    <w:basedOn w:val="Normal"/>
    <w:next w:val="Normal"/>
    <w:autoRedefine/>
    <w:uiPriority w:val="39"/>
    <w:semiHidden/>
    <w:unhideWhenUsed/>
    <w:rsid w:val="00D03E76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semiHidden/>
    <w:unhideWhenUsed/>
    <w:rsid w:val="00D03E76"/>
    <w:pPr>
      <w:spacing w:after="100"/>
      <w:ind w:left="440"/>
    </w:pPr>
  </w:style>
  <w:style w:type="paragraph" w:styleId="TDC4">
    <w:name w:val="toc 4"/>
    <w:basedOn w:val="Normal"/>
    <w:next w:val="Normal"/>
    <w:autoRedefine/>
    <w:uiPriority w:val="39"/>
    <w:semiHidden/>
    <w:unhideWhenUsed/>
    <w:rsid w:val="00D03E76"/>
    <w:pPr>
      <w:spacing w:after="100"/>
      <w:ind w:left="660"/>
    </w:pPr>
  </w:style>
  <w:style w:type="paragraph" w:styleId="TDC5">
    <w:name w:val="toc 5"/>
    <w:basedOn w:val="Normal"/>
    <w:next w:val="Normal"/>
    <w:autoRedefine/>
    <w:uiPriority w:val="39"/>
    <w:semiHidden/>
    <w:unhideWhenUsed/>
    <w:rsid w:val="00D03E76"/>
    <w:pPr>
      <w:spacing w:after="100"/>
      <w:ind w:left="880"/>
    </w:pPr>
  </w:style>
  <w:style w:type="paragraph" w:styleId="TDC6">
    <w:name w:val="toc 6"/>
    <w:basedOn w:val="Normal"/>
    <w:next w:val="Normal"/>
    <w:autoRedefine/>
    <w:uiPriority w:val="39"/>
    <w:semiHidden/>
    <w:unhideWhenUsed/>
    <w:rsid w:val="00D03E76"/>
    <w:pPr>
      <w:spacing w:after="100"/>
      <w:ind w:left="1100"/>
    </w:pPr>
  </w:style>
  <w:style w:type="paragraph" w:styleId="TDC7">
    <w:name w:val="toc 7"/>
    <w:basedOn w:val="Normal"/>
    <w:next w:val="Normal"/>
    <w:autoRedefine/>
    <w:uiPriority w:val="39"/>
    <w:semiHidden/>
    <w:unhideWhenUsed/>
    <w:rsid w:val="00D03E76"/>
    <w:pPr>
      <w:spacing w:after="100"/>
      <w:ind w:left="1320"/>
    </w:pPr>
  </w:style>
  <w:style w:type="paragraph" w:styleId="TDC8">
    <w:name w:val="toc 8"/>
    <w:basedOn w:val="Normal"/>
    <w:next w:val="Normal"/>
    <w:autoRedefine/>
    <w:uiPriority w:val="39"/>
    <w:semiHidden/>
    <w:unhideWhenUsed/>
    <w:rsid w:val="00D03E76"/>
    <w:pPr>
      <w:spacing w:after="100"/>
      <w:ind w:left="1540"/>
    </w:pPr>
  </w:style>
  <w:style w:type="paragraph" w:styleId="TDC9">
    <w:name w:val="toc 9"/>
    <w:basedOn w:val="Normal"/>
    <w:next w:val="Normal"/>
    <w:autoRedefine/>
    <w:uiPriority w:val="39"/>
    <w:semiHidden/>
    <w:unhideWhenUsed/>
    <w:rsid w:val="00D03E76"/>
    <w:pPr>
      <w:spacing w:after="100"/>
      <w:ind w:left="1760"/>
    </w:pPr>
  </w:style>
  <w:style w:type="paragraph" w:styleId="TtuloTDC">
    <w:name w:val="TOC Heading"/>
    <w:basedOn w:val="Ttulo1"/>
    <w:next w:val="Normal"/>
    <w:uiPriority w:val="39"/>
    <w:semiHidden/>
    <w:unhideWhenUsed/>
    <w:qFormat/>
    <w:rsid w:val="00D03E76"/>
    <w:pPr>
      <w:outlineLvl w:val="9"/>
    </w:pPr>
  </w:style>
  <w:style w:type="character" w:styleId="Mencinsinresolver">
    <w:name w:val="Unresolved Mention"/>
    <w:basedOn w:val="Fuentedeprrafopredeter"/>
    <w:uiPriority w:val="99"/>
    <w:semiHidden/>
    <w:unhideWhenUsed/>
    <w:rsid w:val="00FC288B"/>
    <w:rPr>
      <w:color w:val="595959" w:themeColor="text1" w:themeTint="A6"/>
      <w:sz w:val="22"/>
      <w:shd w:val="clear" w:color="auto" w:fill="E6E6E6"/>
    </w:rPr>
  </w:style>
  <w:style w:type="paragraph" w:customStyle="1" w:styleId="p1">
    <w:name w:val="p1"/>
    <w:basedOn w:val="Normal"/>
    <w:rsid w:val="00E54BF4"/>
    <w:pPr>
      <w:spacing w:before="100" w:beforeAutospacing="1" w:after="100" w:afterAutospacing="1" w:line="240" w:lineRule="auto"/>
    </w:pPr>
    <w:rPr>
      <w:rFonts w:ascii="Times New Roman" w:hAnsi="Times New Roman" w:cs="Times New Roman"/>
      <w:spacing w:val="0"/>
      <w:sz w:val="24"/>
      <w:szCs w:val="24"/>
      <w:lang w:val="es-US" w:eastAsia="es-ES"/>
    </w:rPr>
  </w:style>
  <w:style w:type="character" w:customStyle="1" w:styleId="s1">
    <w:name w:val="s1"/>
    <w:basedOn w:val="Fuentedeprrafopredeter"/>
    <w:rsid w:val="00E54BF4"/>
  </w:style>
  <w:style w:type="character" w:customStyle="1" w:styleId="apple-converted-space">
    <w:name w:val="apple-converted-space"/>
    <w:basedOn w:val="Fuentedeprrafopredeter"/>
    <w:rsid w:val="00E54BF4"/>
  </w:style>
  <w:style w:type="paragraph" w:customStyle="1" w:styleId="p2">
    <w:name w:val="p2"/>
    <w:basedOn w:val="Normal"/>
    <w:rsid w:val="00E54BF4"/>
    <w:pPr>
      <w:spacing w:before="100" w:beforeAutospacing="1" w:after="100" w:afterAutospacing="1" w:line="240" w:lineRule="auto"/>
    </w:pPr>
    <w:rPr>
      <w:rFonts w:ascii="Times New Roman" w:hAnsi="Times New Roman" w:cs="Times New Roman"/>
      <w:spacing w:val="0"/>
      <w:sz w:val="24"/>
      <w:szCs w:val="24"/>
      <w:lang w:val="es-US" w:eastAsia="es-ES"/>
    </w:rPr>
  </w:style>
  <w:style w:type="character" w:customStyle="1" w:styleId="s2">
    <w:name w:val="s2"/>
    <w:basedOn w:val="Fuentedeprrafopredeter"/>
    <w:rsid w:val="00E54BF4"/>
  </w:style>
  <w:style w:type="character" w:customStyle="1" w:styleId="s3">
    <w:name w:val="s3"/>
    <w:basedOn w:val="Fuentedeprrafopredeter"/>
    <w:rsid w:val="00E54BF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20/10/relationships/intelligence" Target="intelligence2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%7b0692AAC7-C9D6-224A-97E2-ADC977C16B4A%7dtf04021852_win32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%7b0692AAC7-C9D6-224A-97E2-ADC977C16B4A%7dtf04021852_win32.dotx</Template>
  <TotalTime>0</TotalTime>
  <Pages>1</Pages>
  <Words>335</Words>
  <Characters>1845</Characters>
  <Application>Microsoft Office Word</Application>
  <DocSecurity>0</DocSecurity>
  <Lines>15</Lines>
  <Paragraphs>4</Paragraphs>
  <ScaleCrop>false</ScaleCrop>
  <Company/>
  <LinksUpToDate>false</LinksUpToDate>
  <CharactersWithSpaces>2176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Manrique Ruiz Jose Carlos</dc:creator>
  <cp:keywords/>
  <dc:description/>
  <cp:lastModifiedBy>Manrique Ruiz Jose Carlos</cp:lastModifiedBy>
  <cp:revision>2</cp:revision>
  <dcterms:created xsi:type="dcterms:W3CDTF">2025-10-11T12:55:00Z</dcterms:created>
  <dcterms:modified xsi:type="dcterms:W3CDTF">2025-10-11T12:55:00Z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2025-06-03T23:41:37Z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be6becf1-4fef-4388-a21c-7184584d38cb</vt:lpwstr>
  </property>
  <property fmtid="{D5CDD505-2E9C-101B-9397-08002B2CF9AE}" pid="7" name="MSIP_Label_defa4170-0d19-0005-0004-bc88714345d2_ActionId">
    <vt:lpwstr>4e98d963-f840-4277-b823-68e914c5ed69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60, 3, 0, 1</vt:lpwstr>
  </property>
</Properties>
</file>