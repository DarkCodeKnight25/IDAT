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C6755" w14:textId="11712551" w:rsidR="00934E9A" w:rsidRPr="0081498A" w:rsidRDefault="004004BD" w:rsidP="00EA7590">
      <w:pPr>
        <w:rPr>
          <w:b/>
          <w:bCs/>
          <w:sz w:val="24"/>
          <w:szCs w:val="24"/>
        </w:rPr>
      </w:pPr>
      <w:r w:rsidRPr="0081498A">
        <w:rPr>
          <w:b/>
          <w:bCs/>
          <w:sz w:val="24"/>
          <w:szCs w:val="24"/>
        </w:rPr>
        <w:t>EC1 - Aplicaciones con Enfoque Orientado a Servicios</w:t>
      </w:r>
    </w:p>
    <w:p w14:paraId="1D6470FB" w14:textId="77777777" w:rsidR="0081498A" w:rsidRDefault="00926F8D" w:rsidP="00EA7590">
      <w:pPr>
        <w:rPr>
          <w:rFonts w:ascii="-webkit-standard" w:eastAsia="Times New Roman" w:hAnsi="-webkit-standard"/>
          <w:sz w:val="24"/>
          <w:szCs w:val="24"/>
        </w:rPr>
      </w:pPr>
      <w:r w:rsidRPr="0081498A">
        <w:rPr>
          <w:rFonts w:ascii="-webkit-standard" w:eastAsia="Times New Roman" w:hAnsi="-webkit-standard"/>
          <w:sz w:val="20"/>
        </w:rPr>
        <w:t>Ciclo: 5°</w:t>
      </w:r>
      <w:r w:rsidRPr="0081498A">
        <w:rPr>
          <w:rFonts w:ascii="-webkit-standard" w:eastAsia="Times New Roman" w:hAnsi="-webkit-standard"/>
          <w:sz w:val="20"/>
        </w:rPr>
        <w:br/>
        <w:t>Duración: 60 minutos</w:t>
      </w:r>
      <w:r w:rsidRPr="0081498A">
        <w:rPr>
          <w:rFonts w:ascii="-webkit-standard" w:eastAsia="Times New Roman" w:hAnsi="-webkit-standard"/>
          <w:sz w:val="20"/>
        </w:rPr>
        <w:br/>
        <w:t>Tipo de prueba: Escrita y desarrollo en computadora</w:t>
      </w:r>
      <w:r w:rsidRPr="0081498A">
        <w:rPr>
          <w:rFonts w:ascii="-webkit-standard" w:eastAsia="Times New Roman" w:hAnsi="-webkit-standard"/>
          <w:sz w:val="20"/>
        </w:rPr>
        <w:br/>
        <w:t>Herramienta: Spring Tool Suite</w:t>
      </w:r>
      <w:r w:rsidRPr="0081498A">
        <w:rPr>
          <w:rFonts w:ascii="-webkit-standard" w:eastAsia="Times New Roman" w:hAnsi="-webkit-standard"/>
          <w:sz w:val="20"/>
        </w:rPr>
        <w:br/>
      </w:r>
    </w:p>
    <w:p w14:paraId="399239D0" w14:textId="6BAF0DAF" w:rsidR="00934E9A" w:rsidRPr="0081498A" w:rsidRDefault="00926F8D" w:rsidP="00EA7590">
      <w:pPr>
        <w:rPr>
          <w:rFonts w:ascii="-webkit-standard" w:eastAsia="Times New Roman" w:hAnsi="-webkit-standard"/>
          <w:sz w:val="20"/>
        </w:rPr>
      </w:pPr>
      <w:r w:rsidRPr="00EA7590">
        <w:rPr>
          <w:rFonts w:ascii="-webkit-standard" w:eastAsia="Times New Roman" w:hAnsi="-webkit-standard"/>
          <w:sz w:val="24"/>
          <w:szCs w:val="24"/>
        </w:rPr>
        <w:t xml:space="preserve">Nombre del estudiante: </w:t>
      </w:r>
      <w:r w:rsidR="00882634">
        <w:rPr>
          <w:rFonts w:ascii="-webkit-standard" w:eastAsia="Times New Roman" w:hAnsi="-webkit-standard"/>
          <w:sz w:val="24"/>
          <w:szCs w:val="24"/>
        </w:rPr>
        <w:t>SOLORZANO VILLEGAS DIEGO FARID</w:t>
      </w:r>
    </w:p>
    <w:p w14:paraId="4EED3EC5" w14:textId="0617626E" w:rsidR="00926F8D" w:rsidRPr="00EA7590" w:rsidRDefault="00926F8D" w:rsidP="00EA7590">
      <w:pPr>
        <w:rPr>
          <w:sz w:val="24"/>
          <w:szCs w:val="24"/>
        </w:rPr>
      </w:pPr>
      <w:r w:rsidRPr="00EA7590">
        <w:rPr>
          <w:sz w:val="24"/>
          <w:szCs w:val="24"/>
        </w:rPr>
        <w:t xml:space="preserve">Fecha: </w:t>
      </w:r>
      <w:r w:rsidR="00882634">
        <w:rPr>
          <w:sz w:val="24"/>
          <w:szCs w:val="24"/>
        </w:rPr>
        <w:t>05/02/2026</w:t>
      </w:r>
    </w:p>
    <w:p w14:paraId="3A03AD14" w14:textId="0E6FD605" w:rsidR="00934E9A" w:rsidRPr="00EA7590" w:rsidRDefault="00263967" w:rsidP="00EA7590">
      <w:pPr>
        <w:rPr>
          <w:sz w:val="24"/>
          <w:szCs w:val="24"/>
        </w:rPr>
      </w:pPr>
      <w:r w:rsidRPr="00EA7590">
        <w:rPr>
          <w:rFonts w:ascii="Calibri" w:eastAsia="Times New Roman" w:hAnsi="Calibri" w:cs="Calibri"/>
          <w:b/>
          <w:bCs/>
          <w:sz w:val="24"/>
          <w:szCs w:val="24"/>
        </w:rPr>
        <w:t>Pregunta 1: Caso de negocio con enfoque orientado a servicios (4 puntos)</w:t>
      </w:r>
    </w:p>
    <w:p w14:paraId="464F5816" w14:textId="0C756EA3" w:rsidR="000D5828" w:rsidRDefault="000D5828" w:rsidP="00EA7590">
      <w:pPr>
        <w:rPr>
          <w:rFonts w:ascii="-webkit-standard" w:eastAsia="Times New Roman" w:hAnsi="-webkit-standard"/>
          <w:sz w:val="24"/>
          <w:szCs w:val="24"/>
        </w:rPr>
      </w:pPr>
      <w:r w:rsidRPr="00EA7590">
        <w:rPr>
          <w:rFonts w:ascii="-webkit-standard" w:eastAsia="Times New Roman" w:hAnsi="-webkit-standard"/>
          <w:sz w:val="24"/>
          <w:szCs w:val="24"/>
        </w:rPr>
        <w:t xml:space="preserve">Redacta </w:t>
      </w:r>
      <w:r w:rsidR="008470E2">
        <w:rPr>
          <w:rFonts w:ascii="-webkit-standard" w:eastAsia="Times New Roman" w:hAnsi="-webkit-standard"/>
          <w:sz w:val="24"/>
          <w:szCs w:val="24"/>
        </w:rPr>
        <w:t xml:space="preserve">y usa diagramas en draw.io de </w:t>
      </w:r>
      <w:r w:rsidRPr="00EA7590">
        <w:rPr>
          <w:rFonts w:ascii="-webkit-standard" w:eastAsia="Times New Roman" w:hAnsi="-webkit-standard"/>
          <w:sz w:val="24"/>
          <w:szCs w:val="24"/>
        </w:rPr>
        <w:t>un caso de negocio en el que se pueda implementar una arquitectura orientada a servicios (SOA).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Tu respuesta debe incluir: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Los usuarios involucrados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Los procesos de negocio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Los sistemas que participan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Los datos utilizados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La propuesta de al menos un servicio web que pueda implementarse para mejorar el sistema</w:t>
      </w:r>
    </w:p>
    <w:p w14:paraId="1E7F365E" w14:textId="3FEF98EB" w:rsidR="00A55A44" w:rsidRDefault="00A55A44" w:rsidP="00EA7590">
      <w:pPr>
        <w:rPr>
          <w:rFonts w:ascii="-webkit-standard" w:eastAsia="Times New Roman" w:hAnsi="-webkit-standard"/>
          <w:sz w:val="24"/>
          <w:szCs w:val="24"/>
        </w:rPr>
      </w:pPr>
      <w:r w:rsidRPr="00EA02C3">
        <w:rPr>
          <w:rFonts w:ascii="-webkit-standard" w:eastAsia="Times New Roman" w:hAnsi="-webkit-standard"/>
          <w:b/>
          <w:bCs/>
          <w:sz w:val="24"/>
          <w:szCs w:val="24"/>
        </w:rPr>
        <w:t>Caso de negocio:</w:t>
      </w:r>
      <w:r w:rsidR="00173ED9">
        <w:rPr>
          <w:rFonts w:ascii="-webkit-standard" w:eastAsia="Times New Roman" w:hAnsi="-webkit-standard"/>
          <w:sz w:val="24"/>
          <w:szCs w:val="24"/>
        </w:rPr>
        <w:br/>
      </w:r>
      <w:r>
        <w:rPr>
          <w:rFonts w:ascii="-webkit-standard" w:eastAsia="Times New Roman" w:hAnsi="-webkit-standard"/>
          <w:sz w:val="24"/>
          <w:szCs w:val="24"/>
        </w:rPr>
        <w:t>Sistema de gestión para Tambo en Perú</w:t>
      </w:r>
      <w:r w:rsidR="00AA714C">
        <w:rPr>
          <w:rFonts w:ascii="-webkit-standard" w:eastAsia="Times New Roman" w:hAnsi="-webkit-standard"/>
          <w:sz w:val="24"/>
          <w:szCs w:val="24"/>
        </w:rPr>
        <w:t>.</w:t>
      </w:r>
    </w:p>
    <w:p w14:paraId="72FF1759" w14:textId="3B0C79E9" w:rsidR="00A55A44" w:rsidRDefault="00A55A44" w:rsidP="00EA7590">
      <w:pPr>
        <w:rPr>
          <w:rFonts w:ascii="-webkit-standard" w:eastAsia="Times New Roman" w:hAnsi="-webkit-standard"/>
          <w:sz w:val="24"/>
          <w:szCs w:val="24"/>
        </w:rPr>
      </w:pPr>
      <w:r w:rsidRPr="00EA02C3">
        <w:rPr>
          <w:rFonts w:ascii="-webkit-standard" w:eastAsia="Times New Roman" w:hAnsi="-webkit-standard"/>
          <w:b/>
          <w:bCs/>
          <w:sz w:val="24"/>
          <w:szCs w:val="24"/>
        </w:rPr>
        <w:t>Usuarios involucrados</w:t>
      </w:r>
      <w:r w:rsidR="00EA02C3" w:rsidRPr="00EA02C3">
        <w:rPr>
          <w:rFonts w:ascii="-webkit-standard" w:eastAsia="Times New Roman" w:hAnsi="-webkit-standard"/>
          <w:b/>
          <w:bCs/>
          <w:sz w:val="24"/>
          <w:szCs w:val="24"/>
        </w:rPr>
        <w:t>:</w:t>
      </w:r>
      <w:r w:rsidR="00173ED9">
        <w:rPr>
          <w:rFonts w:ascii="-webkit-standard" w:eastAsia="Times New Roman" w:hAnsi="-webkit-standard"/>
          <w:sz w:val="24"/>
          <w:szCs w:val="24"/>
        </w:rPr>
        <w:br/>
      </w:r>
      <w:r w:rsidR="00EA02C3">
        <w:rPr>
          <w:rFonts w:ascii="-webkit-standard" w:eastAsia="Times New Roman" w:hAnsi="-webkit-standard"/>
          <w:sz w:val="24"/>
          <w:szCs w:val="24"/>
        </w:rPr>
        <w:t>Cajero, Almacenero, Administrador, Proveedor.</w:t>
      </w:r>
    </w:p>
    <w:p w14:paraId="0A294CE0" w14:textId="0BAA6F54" w:rsidR="00EA02C3" w:rsidRPr="00EA02C3" w:rsidRDefault="00EA02C3" w:rsidP="00EA7590">
      <w:pPr>
        <w:rPr>
          <w:rFonts w:ascii="-webkit-standard" w:eastAsia="Times New Roman" w:hAnsi="-webkit-standard"/>
          <w:b/>
          <w:bCs/>
          <w:sz w:val="24"/>
          <w:szCs w:val="24"/>
        </w:rPr>
      </w:pPr>
      <w:r w:rsidRPr="00EA02C3">
        <w:rPr>
          <w:rFonts w:ascii="-webkit-standard" w:eastAsia="Times New Roman" w:hAnsi="-webkit-standard"/>
          <w:b/>
          <w:bCs/>
          <w:sz w:val="24"/>
          <w:szCs w:val="24"/>
        </w:rPr>
        <w:t>Proceso de negocio:</w:t>
      </w:r>
    </w:p>
    <w:p w14:paraId="1D0AFABA" w14:textId="77777777" w:rsidR="00EA02C3" w:rsidRPr="00EA02C3" w:rsidRDefault="00EA02C3" w:rsidP="00EA02C3">
      <w:pPr>
        <w:pStyle w:val="Prrafodelista"/>
        <w:numPr>
          <w:ilvl w:val="0"/>
          <w:numId w:val="14"/>
        </w:numPr>
        <w:rPr>
          <w:rFonts w:ascii="-webkit-standard" w:eastAsia="Times New Roman" w:hAnsi="-webkit-standard"/>
          <w:sz w:val="24"/>
          <w:szCs w:val="24"/>
        </w:rPr>
      </w:pPr>
      <w:r w:rsidRPr="00EA02C3">
        <w:rPr>
          <w:rFonts w:ascii="-webkit-standard" w:eastAsia="Times New Roman" w:hAnsi="-webkit-standard"/>
          <w:sz w:val="24"/>
          <w:szCs w:val="24"/>
        </w:rPr>
        <w:t>Registro de ventas en tienda.</w:t>
      </w:r>
    </w:p>
    <w:p w14:paraId="7054E66C" w14:textId="77777777" w:rsidR="00EA02C3" w:rsidRPr="00EA02C3" w:rsidRDefault="00EA02C3" w:rsidP="00EA02C3">
      <w:pPr>
        <w:pStyle w:val="Prrafodelista"/>
        <w:numPr>
          <w:ilvl w:val="0"/>
          <w:numId w:val="14"/>
        </w:numPr>
        <w:rPr>
          <w:rFonts w:ascii="-webkit-standard" w:eastAsia="Times New Roman" w:hAnsi="-webkit-standard"/>
          <w:sz w:val="24"/>
          <w:szCs w:val="24"/>
        </w:rPr>
      </w:pPr>
      <w:r w:rsidRPr="00EA02C3">
        <w:rPr>
          <w:rFonts w:ascii="-webkit-standard" w:eastAsia="Times New Roman" w:hAnsi="-webkit-standard"/>
          <w:sz w:val="24"/>
          <w:szCs w:val="24"/>
        </w:rPr>
        <w:t>Consulta de stock en tiempo real.</w:t>
      </w:r>
    </w:p>
    <w:p w14:paraId="3FE3F494" w14:textId="77777777" w:rsidR="00EA02C3" w:rsidRPr="00EA02C3" w:rsidRDefault="00EA02C3" w:rsidP="00EA02C3">
      <w:pPr>
        <w:pStyle w:val="Prrafodelista"/>
        <w:numPr>
          <w:ilvl w:val="0"/>
          <w:numId w:val="14"/>
        </w:numPr>
        <w:rPr>
          <w:rFonts w:ascii="-webkit-standard" w:eastAsia="Times New Roman" w:hAnsi="-webkit-standard"/>
          <w:sz w:val="24"/>
          <w:szCs w:val="24"/>
        </w:rPr>
      </w:pPr>
      <w:r w:rsidRPr="00EA02C3">
        <w:rPr>
          <w:rFonts w:ascii="-webkit-standard" w:eastAsia="Times New Roman" w:hAnsi="-webkit-standard"/>
          <w:sz w:val="24"/>
          <w:szCs w:val="24"/>
        </w:rPr>
        <w:t>Actualización automática del inventario.</w:t>
      </w:r>
    </w:p>
    <w:p w14:paraId="2AF7CBA1" w14:textId="77777777" w:rsidR="00EA02C3" w:rsidRPr="00EA02C3" w:rsidRDefault="00EA02C3" w:rsidP="00EA02C3">
      <w:pPr>
        <w:pStyle w:val="Prrafodelista"/>
        <w:numPr>
          <w:ilvl w:val="0"/>
          <w:numId w:val="14"/>
        </w:numPr>
        <w:rPr>
          <w:rFonts w:ascii="-webkit-standard" w:eastAsia="Times New Roman" w:hAnsi="-webkit-standard"/>
          <w:sz w:val="24"/>
          <w:szCs w:val="24"/>
        </w:rPr>
      </w:pPr>
      <w:r w:rsidRPr="00EA02C3">
        <w:rPr>
          <w:rFonts w:ascii="-webkit-standard" w:eastAsia="Times New Roman" w:hAnsi="-webkit-standard"/>
          <w:sz w:val="24"/>
          <w:szCs w:val="24"/>
        </w:rPr>
        <w:t>Reposición de productos.</w:t>
      </w:r>
    </w:p>
    <w:p w14:paraId="14571C9E" w14:textId="77777777" w:rsidR="00EA02C3" w:rsidRPr="00EA02C3" w:rsidRDefault="00EA02C3" w:rsidP="00EA02C3">
      <w:pPr>
        <w:pStyle w:val="Prrafodelista"/>
        <w:numPr>
          <w:ilvl w:val="0"/>
          <w:numId w:val="14"/>
        </w:numPr>
        <w:rPr>
          <w:rFonts w:ascii="-webkit-standard" w:eastAsia="Times New Roman" w:hAnsi="-webkit-standard"/>
          <w:sz w:val="24"/>
          <w:szCs w:val="24"/>
        </w:rPr>
      </w:pPr>
      <w:r w:rsidRPr="00EA02C3">
        <w:rPr>
          <w:rFonts w:ascii="-webkit-standard" w:eastAsia="Times New Roman" w:hAnsi="-webkit-standard"/>
          <w:sz w:val="24"/>
          <w:szCs w:val="24"/>
        </w:rPr>
        <w:t>Generación de reportes de ventas y stock.</w:t>
      </w:r>
    </w:p>
    <w:p w14:paraId="247D8F5B" w14:textId="635EBE7C" w:rsidR="00EA02C3" w:rsidRDefault="00EA02C3" w:rsidP="00EA02C3">
      <w:pPr>
        <w:pStyle w:val="Prrafodelista"/>
        <w:numPr>
          <w:ilvl w:val="0"/>
          <w:numId w:val="14"/>
        </w:numPr>
        <w:rPr>
          <w:rFonts w:ascii="-webkit-standard" w:eastAsia="Times New Roman" w:hAnsi="-webkit-standard"/>
          <w:sz w:val="24"/>
          <w:szCs w:val="24"/>
        </w:rPr>
      </w:pPr>
      <w:r w:rsidRPr="00EA02C3">
        <w:rPr>
          <w:rFonts w:ascii="-webkit-standard" w:eastAsia="Times New Roman" w:hAnsi="-webkit-standard"/>
          <w:sz w:val="24"/>
          <w:szCs w:val="24"/>
        </w:rPr>
        <w:t>Control administrativo centralizado.</w:t>
      </w:r>
    </w:p>
    <w:p w14:paraId="59E3F325" w14:textId="28F0DF95" w:rsidR="008E242F" w:rsidRDefault="008E242F" w:rsidP="008E242F">
      <w:pPr>
        <w:rPr>
          <w:rFonts w:ascii="-webkit-standard" w:eastAsia="Times New Roman" w:hAnsi="-webkit-standard"/>
          <w:sz w:val="24"/>
          <w:szCs w:val="24"/>
        </w:rPr>
      </w:pPr>
      <w:r w:rsidRPr="008E242F">
        <w:rPr>
          <w:rFonts w:ascii="-webkit-standard" w:eastAsia="Times New Roman" w:hAnsi="-webkit-standard"/>
          <w:b/>
          <w:bCs/>
          <w:sz w:val="24"/>
          <w:szCs w:val="24"/>
        </w:rPr>
        <w:t>Sistemas que participan:</w:t>
      </w:r>
      <w:r w:rsidR="00173ED9">
        <w:rPr>
          <w:rFonts w:ascii="-webkit-standard" w:eastAsia="Times New Roman" w:hAnsi="-webkit-standard"/>
          <w:b/>
          <w:bCs/>
          <w:sz w:val="24"/>
          <w:szCs w:val="24"/>
        </w:rPr>
        <w:br/>
      </w:r>
      <w:r w:rsidR="00173ED9">
        <w:rPr>
          <w:rFonts w:ascii="-webkit-standard" w:eastAsia="Times New Roman" w:hAnsi="-webkit-standard"/>
          <w:sz w:val="24"/>
          <w:szCs w:val="24"/>
        </w:rPr>
        <w:t>Sistema punto de venta, gestión de almacén, administrativo central, servicio web SOA, base de datos.</w:t>
      </w:r>
    </w:p>
    <w:p w14:paraId="3BBE1266" w14:textId="0F8E2816" w:rsidR="00D971DB" w:rsidRDefault="00D971DB" w:rsidP="008E242F">
      <w:pPr>
        <w:rPr>
          <w:rFonts w:ascii="-webkit-standard" w:eastAsia="Times New Roman" w:hAnsi="-webkit-standard"/>
          <w:sz w:val="24"/>
          <w:szCs w:val="24"/>
        </w:rPr>
      </w:pPr>
      <w:r w:rsidRPr="00D971DB">
        <w:rPr>
          <w:rFonts w:ascii="-webkit-standard" w:eastAsia="Times New Roman" w:hAnsi="-webkit-standard"/>
          <w:b/>
          <w:bCs/>
          <w:sz w:val="24"/>
          <w:szCs w:val="24"/>
        </w:rPr>
        <w:t>Datos utilizados:</w:t>
      </w:r>
      <w:r>
        <w:rPr>
          <w:rFonts w:ascii="-webkit-standard" w:eastAsia="Times New Roman" w:hAnsi="-webkit-standard"/>
          <w:b/>
          <w:bCs/>
          <w:sz w:val="24"/>
          <w:szCs w:val="24"/>
        </w:rPr>
        <w:br/>
      </w:r>
      <w:r>
        <w:rPr>
          <w:rFonts w:ascii="-webkit-standard" w:eastAsia="Times New Roman" w:hAnsi="-webkit-standard"/>
          <w:sz w:val="24"/>
          <w:szCs w:val="24"/>
        </w:rPr>
        <w:t>Productos (código, nombre, precio, stock), ventas</w:t>
      </w:r>
      <w:r w:rsidR="00AD378F">
        <w:rPr>
          <w:rFonts w:ascii="-webkit-standard" w:eastAsia="Times New Roman" w:hAnsi="-webkit-standard"/>
          <w:sz w:val="24"/>
          <w:szCs w:val="24"/>
        </w:rPr>
        <w:t xml:space="preserve"> </w:t>
      </w:r>
      <w:r w:rsidR="00A36D9D">
        <w:rPr>
          <w:rFonts w:ascii="-webkit-standard" w:eastAsia="Times New Roman" w:hAnsi="-webkit-standard"/>
          <w:sz w:val="24"/>
          <w:szCs w:val="24"/>
        </w:rPr>
        <w:t>(fecha, tienda, cantidad total)</w:t>
      </w:r>
      <w:r>
        <w:rPr>
          <w:rFonts w:ascii="-webkit-standard" w:eastAsia="Times New Roman" w:hAnsi="-webkit-standard"/>
          <w:sz w:val="24"/>
          <w:szCs w:val="24"/>
        </w:rPr>
        <w:t>, proveedores</w:t>
      </w:r>
      <w:r w:rsidR="00D30B2B">
        <w:rPr>
          <w:rFonts w:ascii="-webkit-standard" w:eastAsia="Times New Roman" w:hAnsi="-webkit-standard"/>
          <w:sz w:val="24"/>
          <w:szCs w:val="24"/>
        </w:rPr>
        <w:t xml:space="preserve"> </w:t>
      </w:r>
      <w:r w:rsidR="00A36D9D">
        <w:rPr>
          <w:rFonts w:ascii="-webkit-standard" w:eastAsia="Times New Roman" w:hAnsi="-webkit-standard"/>
          <w:sz w:val="24"/>
          <w:szCs w:val="24"/>
        </w:rPr>
        <w:t>(R</w:t>
      </w:r>
      <w:r w:rsidR="003D26C6">
        <w:rPr>
          <w:rFonts w:ascii="-webkit-standard" w:eastAsia="Times New Roman" w:hAnsi="-webkit-standard"/>
          <w:sz w:val="24"/>
          <w:szCs w:val="24"/>
        </w:rPr>
        <w:t>U</w:t>
      </w:r>
      <w:r w:rsidR="00A36D9D">
        <w:rPr>
          <w:rFonts w:ascii="-webkit-standard" w:eastAsia="Times New Roman" w:hAnsi="-webkit-standard"/>
          <w:sz w:val="24"/>
          <w:szCs w:val="24"/>
        </w:rPr>
        <w:t>C</w:t>
      </w:r>
      <w:r w:rsidR="003D26C6">
        <w:rPr>
          <w:rFonts w:ascii="-webkit-standard" w:eastAsia="Times New Roman" w:hAnsi="-webkit-standard"/>
          <w:sz w:val="24"/>
          <w:szCs w:val="24"/>
        </w:rPr>
        <w:t>, razón social</w:t>
      </w:r>
      <w:r w:rsidR="00A36D9D">
        <w:rPr>
          <w:rFonts w:ascii="-webkit-standard" w:eastAsia="Times New Roman" w:hAnsi="-webkit-standard"/>
          <w:sz w:val="24"/>
          <w:szCs w:val="24"/>
        </w:rPr>
        <w:t>),</w:t>
      </w:r>
      <w:r>
        <w:rPr>
          <w:rFonts w:ascii="-webkit-standard" w:eastAsia="Times New Roman" w:hAnsi="-webkit-standard"/>
          <w:sz w:val="24"/>
          <w:szCs w:val="24"/>
        </w:rPr>
        <w:t xml:space="preserve"> usuarios</w:t>
      </w:r>
      <w:r w:rsidR="007358F2">
        <w:rPr>
          <w:rFonts w:ascii="-webkit-standard" w:eastAsia="Times New Roman" w:hAnsi="-webkit-standard"/>
          <w:sz w:val="24"/>
          <w:szCs w:val="24"/>
        </w:rPr>
        <w:t xml:space="preserve"> (rol, tienda asignada)</w:t>
      </w:r>
      <w:r>
        <w:rPr>
          <w:rFonts w:ascii="-webkit-standard" w:eastAsia="Times New Roman" w:hAnsi="-webkit-standard"/>
          <w:sz w:val="24"/>
          <w:szCs w:val="24"/>
        </w:rPr>
        <w:t>.</w:t>
      </w:r>
    </w:p>
    <w:p w14:paraId="3C263348" w14:textId="5B5C6379" w:rsidR="00CD6DE1" w:rsidRDefault="00CD6DE1" w:rsidP="008E242F">
      <w:p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lastRenderedPageBreak/>
        <w:t>Diagrama de actores y sistemas:</w:t>
      </w:r>
    </w:p>
    <w:p w14:paraId="5BA4812C" w14:textId="3D45FEEE" w:rsidR="00CD6DE1" w:rsidRDefault="00CD6DE1" w:rsidP="008E242F">
      <w:pPr>
        <w:rPr>
          <w:rFonts w:ascii="-webkit-standard" w:eastAsia="Times New Roman" w:hAnsi="-webkit-standard"/>
          <w:sz w:val="24"/>
          <w:szCs w:val="24"/>
        </w:rPr>
      </w:pPr>
      <w:r w:rsidRPr="00CD6DE1">
        <w:rPr>
          <w:rFonts w:ascii="-webkit-standard" w:eastAsia="Times New Roman" w:hAnsi="-webkit-standard"/>
          <w:sz w:val="24"/>
          <w:szCs w:val="24"/>
        </w:rPr>
        <w:drawing>
          <wp:inline distT="0" distB="0" distL="0" distR="0" wp14:anchorId="7DECA268" wp14:editId="5AC84D63">
            <wp:extent cx="5731510" cy="2878999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167"/>
                    <a:stretch/>
                  </pic:blipFill>
                  <pic:spPr bwMode="auto">
                    <a:xfrm>
                      <a:off x="0" y="0"/>
                      <a:ext cx="5731510" cy="28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D6084" w14:textId="757A6C16" w:rsidR="00CD6DE1" w:rsidRDefault="00CD6DE1" w:rsidP="008E242F">
      <w:p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Diagrama de flujo de proceso de venta:</w:t>
      </w:r>
    </w:p>
    <w:p w14:paraId="74916C78" w14:textId="4185FB8B" w:rsidR="00CD6DE1" w:rsidRDefault="00CD6DE1" w:rsidP="00CD6DE1">
      <w:pPr>
        <w:jc w:val="center"/>
        <w:rPr>
          <w:rFonts w:ascii="-webkit-standard" w:eastAsia="Times New Roman" w:hAnsi="-webkit-standard"/>
          <w:sz w:val="24"/>
          <w:szCs w:val="24"/>
        </w:rPr>
      </w:pPr>
      <w:r w:rsidRPr="00CD6DE1">
        <w:rPr>
          <w:rFonts w:ascii="-webkit-standard" w:eastAsia="Times New Roman" w:hAnsi="-webkit-standard"/>
          <w:sz w:val="24"/>
          <w:szCs w:val="24"/>
        </w:rPr>
        <w:drawing>
          <wp:inline distT="0" distB="0" distL="0" distR="0" wp14:anchorId="4C0FEDD2" wp14:editId="57EBE362">
            <wp:extent cx="2585357" cy="4354286"/>
            <wp:effectExtent l="0" t="0" r="5715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6473" cy="435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C5F4" w14:textId="77777777" w:rsidR="00CD6DE1" w:rsidRPr="00D971DB" w:rsidRDefault="00CD6DE1" w:rsidP="00CD6DE1">
      <w:pPr>
        <w:rPr>
          <w:rFonts w:ascii="-webkit-standard" w:eastAsia="Times New Roman" w:hAnsi="-webkit-standard"/>
          <w:sz w:val="24"/>
          <w:szCs w:val="24"/>
        </w:rPr>
      </w:pPr>
    </w:p>
    <w:p w14:paraId="1E266431" w14:textId="12DF78BF" w:rsidR="00934E9A" w:rsidRPr="00EA7590" w:rsidRDefault="00020B71" w:rsidP="00EA7590">
      <w:pPr>
        <w:rPr>
          <w:sz w:val="24"/>
          <w:szCs w:val="24"/>
        </w:rPr>
      </w:pPr>
      <w:r w:rsidRPr="00EA7590">
        <w:rPr>
          <w:rFonts w:ascii="Calibri" w:eastAsia="Times New Roman" w:hAnsi="Calibri" w:cs="Calibri"/>
          <w:b/>
          <w:bCs/>
          <w:sz w:val="24"/>
          <w:szCs w:val="24"/>
        </w:rPr>
        <w:lastRenderedPageBreak/>
        <w:t>Pregunta 2: Implementación de servicio web SOAP (8 puntos)</w:t>
      </w:r>
    </w:p>
    <w:p w14:paraId="5C5441C0" w14:textId="65599DA6" w:rsidR="00F77BC7" w:rsidRDefault="00F77BC7" w:rsidP="00EA7590">
      <w:pPr>
        <w:rPr>
          <w:rFonts w:ascii="-webkit-standard" w:eastAsia="Times New Roman" w:hAnsi="-webkit-standard"/>
          <w:sz w:val="24"/>
          <w:szCs w:val="24"/>
        </w:rPr>
      </w:pPr>
      <w:r w:rsidRPr="00EA7590">
        <w:rPr>
          <w:rFonts w:ascii="-webkit-standard" w:eastAsia="Times New Roman" w:hAnsi="-webkit-standard"/>
          <w:sz w:val="24"/>
          <w:szCs w:val="24"/>
        </w:rPr>
        <w:t>Utilizando Spring Tool Suite, implementa un servicio web SOAP que incluya al menos dos métodos.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Describe brevemente su funcionalidad y adjunta evidencia (código fuente o capturas) de: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Archivo WSDL generado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Clases utilizadas</w:t>
      </w:r>
      <w:r w:rsidRPr="00EA7590">
        <w:rPr>
          <w:rFonts w:ascii="-webkit-standard" w:eastAsia="Times New Roman" w:hAnsi="-webkit-standard"/>
          <w:sz w:val="24"/>
          <w:szCs w:val="24"/>
        </w:rPr>
        <w:br/>
        <w:t xml:space="preserve">- Métodos </w:t>
      </w:r>
      <w:r w:rsidR="00ED7887" w:rsidRPr="00EA7590">
        <w:rPr>
          <w:rFonts w:ascii="-webkit-standard" w:eastAsia="Times New Roman" w:hAnsi="-webkit-standard"/>
          <w:sz w:val="24"/>
          <w:szCs w:val="24"/>
        </w:rPr>
        <w:t>e implementados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Prueba de funcionamiento</w:t>
      </w:r>
    </w:p>
    <w:p w14:paraId="471D38AE" w14:textId="6A5C0DA1" w:rsidR="00D4705F" w:rsidRDefault="00D4705F" w:rsidP="00EA7590">
      <w:p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Caso</w:t>
      </w:r>
      <w:r w:rsidR="001130D8">
        <w:rPr>
          <w:rFonts w:ascii="-webkit-standard" w:eastAsia="Times New Roman" w:hAnsi="-webkit-standard"/>
          <w:sz w:val="24"/>
          <w:szCs w:val="24"/>
        </w:rPr>
        <w:t xml:space="preserve"> sugerido</w:t>
      </w:r>
      <w:r>
        <w:rPr>
          <w:rFonts w:ascii="-webkit-standard" w:eastAsia="Times New Roman" w:hAnsi="-webkit-standard"/>
          <w:sz w:val="24"/>
          <w:szCs w:val="24"/>
        </w:rPr>
        <w:t>:</w:t>
      </w:r>
    </w:p>
    <w:p w14:paraId="09911A8F" w14:textId="77777777" w:rsidR="00D4705F" w:rsidRPr="00D4705F" w:rsidRDefault="00D4705F" w:rsidP="00D47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pacing w:val="0"/>
          <w:sz w:val="27"/>
          <w:szCs w:val="27"/>
          <w:lang w:val="es-US" w:eastAsia="es-ES"/>
        </w:rPr>
      </w:pPr>
      <w:r w:rsidRPr="00D4705F">
        <w:rPr>
          <w:rFonts w:ascii="Times New Roman" w:eastAsia="Times New Roman" w:hAnsi="Times New Roman" w:cs="Times New Roman"/>
          <w:b/>
          <w:bCs/>
          <w:spacing w:val="0"/>
          <w:sz w:val="27"/>
          <w:szCs w:val="27"/>
          <w:lang w:val="es-US" w:eastAsia="es-ES"/>
        </w:rPr>
        <w:t>Servicio Estudiantes</w:t>
      </w:r>
    </w:p>
    <w:p w14:paraId="1EB48CD5" w14:textId="77777777" w:rsidR="00D4705F" w:rsidRPr="00D4705F" w:rsidRDefault="00D4705F" w:rsidP="00D470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D4705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Métodos incluidos:</w:t>
      </w:r>
    </w:p>
    <w:p w14:paraId="0F8B99A7" w14:textId="77777777" w:rsidR="00D4705F" w:rsidRPr="00D4705F" w:rsidRDefault="00D4705F" w:rsidP="00D4705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proofErr w:type="gramStart"/>
      <w:r w:rsidRPr="00D4705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obtenerEstudiantePorId(</w:t>
      </w:r>
      <w:proofErr w:type="gramEnd"/>
      <w:r w:rsidRPr="00D4705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int id) → Devuelve nombre y edad.</w:t>
      </w:r>
    </w:p>
    <w:p w14:paraId="79926013" w14:textId="77777777" w:rsidR="00D4705F" w:rsidRPr="00D4705F" w:rsidRDefault="00D4705F" w:rsidP="00D4705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proofErr w:type="gramStart"/>
      <w:r w:rsidRPr="00D4705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registrarEstudiante(</w:t>
      </w:r>
      <w:proofErr w:type="gramEnd"/>
      <w:r w:rsidRPr="00D4705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String nombre, int edad) → Devuelve confirmación.</w:t>
      </w:r>
    </w:p>
    <w:p w14:paraId="7F7CB2E2" w14:textId="77777777" w:rsidR="00D4705F" w:rsidRPr="00D4705F" w:rsidRDefault="00D4705F" w:rsidP="00D470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D4705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Funcionalidad breve:</w:t>
      </w:r>
    </w:p>
    <w:p w14:paraId="4FDA61F0" w14:textId="0C911BC2" w:rsidR="00D4705F" w:rsidRDefault="00D4705F" w:rsidP="00D4705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D4705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Gestión simple de estudiantes para pruebas SOAP.</w:t>
      </w:r>
    </w:p>
    <w:p w14:paraId="35E2A404" w14:textId="753D8A2A" w:rsidR="00F511A2" w:rsidRPr="00C964B4" w:rsidRDefault="00C964B4" w:rsidP="00F511A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pacing w:val="0"/>
          <w:sz w:val="24"/>
          <w:szCs w:val="24"/>
          <w:lang w:val="es-US" w:eastAsia="es-ES"/>
        </w:rPr>
      </w:pPr>
      <w:r w:rsidRPr="00C964B4">
        <w:rPr>
          <w:rFonts w:ascii="Times New Roman" w:hAnsi="Times New Roman" w:cs="Times New Roman"/>
          <w:b/>
          <w:bCs/>
          <w:spacing w:val="0"/>
          <w:sz w:val="24"/>
          <w:szCs w:val="24"/>
          <w:lang w:val="es-US" w:eastAsia="es-ES"/>
        </w:rPr>
        <w:t>Descripción de funcionalidad</w:t>
      </w:r>
      <w:r w:rsidR="00F511A2" w:rsidRPr="00C964B4">
        <w:rPr>
          <w:rFonts w:ascii="Times New Roman" w:hAnsi="Times New Roman" w:cs="Times New Roman"/>
          <w:b/>
          <w:bCs/>
          <w:spacing w:val="0"/>
          <w:sz w:val="24"/>
          <w:szCs w:val="24"/>
          <w:lang w:val="es-US" w:eastAsia="es-ES"/>
        </w:rPr>
        <w:t>:</w:t>
      </w:r>
    </w:p>
    <w:p w14:paraId="40AC52B3" w14:textId="6E04D447" w:rsidR="00F511A2" w:rsidRDefault="00F511A2" w:rsidP="00F511A2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F511A2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El servicio web SOAP de Productos</w:t>
      </w:r>
      <w:r w:rsidR="00D11CA3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permite realizar</w:t>
      </w:r>
      <w:r w:rsidRPr="00F511A2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operaciones para registrar nuevos productos, obtener un producto según su identificador</w:t>
      </w:r>
      <w:r w:rsidR="00D11CA3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(id)</w:t>
      </w:r>
      <w:r w:rsidRPr="00F511A2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y listar todos los productos registrados hasta el momento. El servicio intercambia información mediante mensajes SOAP en formato XML, definidos a través de un archivo WSDL.</w:t>
      </w:r>
    </w:p>
    <w:p w14:paraId="3765D93B" w14:textId="53EB1C68" w:rsidR="00C964B4" w:rsidRDefault="00C964B4" w:rsidP="00F511A2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C964B4">
        <w:rPr>
          <w:rFonts w:ascii="Times New Roman" w:hAnsi="Times New Roman" w:cs="Times New Roman"/>
          <w:b/>
          <w:bCs/>
          <w:spacing w:val="0"/>
          <w:sz w:val="24"/>
          <w:szCs w:val="24"/>
          <w:lang w:val="es-US" w:eastAsia="es-ES"/>
        </w:rPr>
        <w:t>Clases utilizadas:</w:t>
      </w:r>
      <w:r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ProductosApplication</w:t>
      </w:r>
      <w:proofErr w:type="spellEnd"/>
      <w:r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, Producto, </w:t>
      </w:r>
      <w:proofErr w:type="spellStart"/>
      <w:r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ProductoWS</w:t>
      </w:r>
      <w:proofErr w:type="spellEnd"/>
      <w:r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, </w:t>
      </w:r>
      <w:proofErr w:type="spellStart"/>
      <w:r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WebServiceConfig</w:t>
      </w:r>
      <w:proofErr w:type="spellEnd"/>
      <w:r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.</w:t>
      </w:r>
    </w:p>
    <w:p w14:paraId="2031AE41" w14:textId="77777777" w:rsidR="00DA26B8" w:rsidRDefault="00C964B4" w:rsidP="00F511A2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325B58">
        <w:rPr>
          <w:rFonts w:ascii="Times New Roman" w:hAnsi="Times New Roman" w:cs="Times New Roman"/>
          <w:b/>
          <w:bCs/>
          <w:spacing w:val="0"/>
          <w:sz w:val="24"/>
          <w:szCs w:val="24"/>
          <w:lang w:val="es-US" w:eastAsia="es-ES"/>
        </w:rPr>
        <w:t>Métodos implementados:</w:t>
      </w:r>
      <w:r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r w:rsidR="00DA26B8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br/>
      </w:r>
      <w:proofErr w:type="spellStart"/>
      <w:proofErr w:type="gramStart"/>
      <w:r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obtenerProductoPorId</w:t>
      </w:r>
      <w:proofErr w:type="spellEnd"/>
      <w:r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(</w:t>
      </w:r>
      <w:proofErr w:type="spellStart"/>
      <w:proofErr w:type="gramEnd"/>
      <w:r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int</w:t>
      </w:r>
      <w:proofErr w:type="spellEnd"/>
      <w:r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id)</w:t>
      </w:r>
      <w:r w:rsidR="00DA26B8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: </w:t>
      </w:r>
      <w:r w:rsidR="00DA26B8" w:rsidRPr="00DA26B8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Permite obtener un producto específico a partir de su identificador y devuelve su información.</w:t>
      </w:r>
    </w:p>
    <w:p w14:paraId="405DCAD8" w14:textId="77777777" w:rsidR="00DA26B8" w:rsidRDefault="00C964B4" w:rsidP="00F511A2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proofErr w:type="spellStart"/>
      <w:proofErr w:type="gramStart"/>
      <w:r w:rsidRPr="00C964B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registrarProducto</w:t>
      </w:r>
      <w:proofErr w:type="spellEnd"/>
      <w:r w:rsidRPr="00C964B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(</w:t>
      </w:r>
      <w:proofErr w:type="spellStart"/>
      <w:proofErr w:type="gramEnd"/>
      <w:r w:rsidRPr="00C964B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String</w:t>
      </w:r>
      <w:proofErr w:type="spellEnd"/>
      <w:r w:rsidRPr="00C964B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nombre, </w:t>
      </w:r>
      <w:proofErr w:type="spellStart"/>
      <w:r w:rsidRPr="00C964B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double</w:t>
      </w:r>
      <w:proofErr w:type="spellEnd"/>
      <w:r w:rsidRPr="00C964B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precio)</w:t>
      </w:r>
      <w:r w:rsidR="00DA26B8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: </w:t>
      </w:r>
      <w:r w:rsidR="00DA26B8" w:rsidRPr="00DA26B8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Registra un nuevo producto en el sistema y devuelve un mensaje de confirmación.</w:t>
      </w:r>
    </w:p>
    <w:p w14:paraId="63E6C7FD" w14:textId="09A40B8B" w:rsidR="00C964B4" w:rsidRDefault="00C964B4" w:rsidP="00F511A2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proofErr w:type="spellStart"/>
      <w:proofErr w:type="gramStart"/>
      <w:r w:rsidRPr="00C964B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listarProductos</w:t>
      </w:r>
      <w:proofErr w:type="spellEnd"/>
      <w:r w:rsidRPr="00C964B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(</w:t>
      </w:r>
      <w:proofErr w:type="gramEnd"/>
      <w:r w:rsidRPr="00C964B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)</w:t>
      </w:r>
      <w:r w:rsidR="00DA26B8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: </w:t>
      </w:r>
      <w:r w:rsidR="00DA26B8" w:rsidRPr="00DA26B8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Retorna la lista de todos los productos registrados hasta el momento.</w:t>
      </w:r>
    </w:p>
    <w:p w14:paraId="4C5141F9" w14:textId="77777777" w:rsidR="003658DF" w:rsidRDefault="003658DF" w:rsidP="00F511A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pacing w:val="0"/>
          <w:sz w:val="24"/>
          <w:szCs w:val="24"/>
          <w:lang w:val="es-US" w:eastAsia="es-ES"/>
        </w:rPr>
      </w:pPr>
    </w:p>
    <w:p w14:paraId="565F1FE4" w14:textId="77777777" w:rsidR="003658DF" w:rsidRDefault="003658DF" w:rsidP="00F511A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pacing w:val="0"/>
          <w:sz w:val="24"/>
          <w:szCs w:val="24"/>
          <w:lang w:val="es-US" w:eastAsia="es-ES"/>
        </w:rPr>
      </w:pPr>
    </w:p>
    <w:p w14:paraId="253970B2" w14:textId="77777777" w:rsidR="003658DF" w:rsidRDefault="003658DF" w:rsidP="00F511A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pacing w:val="0"/>
          <w:sz w:val="24"/>
          <w:szCs w:val="24"/>
          <w:lang w:val="es-US" w:eastAsia="es-ES"/>
        </w:rPr>
      </w:pPr>
    </w:p>
    <w:p w14:paraId="047BB0F4" w14:textId="27A51DDA" w:rsidR="00F05475" w:rsidRPr="00C964B4" w:rsidRDefault="00F05475" w:rsidP="00F511A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pacing w:val="0"/>
          <w:sz w:val="24"/>
          <w:szCs w:val="24"/>
          <w:lang w:val="es-US" w:eastAsia="es-ES"/>
        </w:rPr>
      </w:pPr>
      <w:r w:rsidRPr="00C964B4">
        <w:rPr>
          <w:rFonts w:ascii="Times New Roman" w:hAnsi="Times New Roman" w:cs="Times New Roman"/>
          <w:b/>
          <w:bCs/>
          <w:spacing w:val="0"/>
          <w:sz w:val="24"/>
          <w:szCs w:val="24"/>
          <w:lang w:val="es-US" w:eastAsia="es-ES"/>
        </w:rPr>
        <w:lastRenderedPageBreak/>
        <w:t>FUNCIONALIDAD:</w:t>
      </w:r>
    </w:p>
    <w:p w14:paraId="4A2795B6" w14:textId="4F8FFAFF" w:rsidR="00F05475" w:rsidRDefault="00F05475" w:rsidP="00F511A2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9213A">
        <w:rPr>
          <w:rFonts w:ascii="Times New Roman" w:hAnsi="Times New Roman" w:cs="Times New Roman"/>
          <w:b/>
          <w:bCs/>
          <w:spacing w:val="0"/>
          <w:sz w:val="24"/>
          <w:szCs w:val="24"/>
          <w:lang w:val="es-US" w:eastAsia="es-ES"/>
        </w:rPr>
        <w:t>Listado de productos:</w:t>
      </w:r>
      <w:r w:rsidRPr="00F05475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drawing>
          <wp:inline distT="0" distB="0" distL="0" distR="0" wp14:anchorId="170611E4" wp14:editId="56F2366A">
            <wp:extent cx="5405718" cy="1270278"/>
            <wp:effectExtent l="0" t="0" r="508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4987" cy="129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DDE7" w14:textId="77777777" w:rsidR="00A42923" w:rsidRDefault="00A42923" w:rsidP="00F511A2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</w:p>
    <w:p w14:paraId="78D5D400" w14:textId="7F9FF35A" w:rsidR="00F05475" w:rsidRPr="00E9213A" w:rsidRDefault="00F05475" w:rsidP="00F511A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pacing w:val="0"/>
          <w:sz w:val="24"/>
          <w:szCs w:val="24"/>
          <w:lang w:val="es-US" w:eastAsia="es-ES"/>
        </w:rPr>
      </w:pPr>
      <w:r w:rsidRPr="00E9213A">
        <w:rPr>
          <w:rFonts w:ascii="Times New Roman" w:hAnsi="Times New Roman" w:cs="Times New Roman"/>
          <w:b/>
          <w:bCs/>
          <w:spacing w:val="0"/>
          <w:sz w:val="24"/>
          <w:szCs w:val="24"/>
          <w:lang w:val="es-US" w:eastAsia="es-ES"/>
        </w:rPr>
        <w:t>Buscar producto por id:</w:t>
      </w:r>
    </w:p>
    <w:p w14:paraId="35CC4E2C" w14:textId="0E920EDF" w:rsidR="00F05475" w:rsidRDefault="00F05475" w:rsidP="00F511A2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F05475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drawing>
          <wp:inline distT="0" distB="0" distL="0" distR="0" wp14:anchorId="4D503437" wp14:editId="45615725">
            <wp:extent cx="5731510" cy="1154430"/>
            <wp:effectExtent l="0" t="0" r="254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4281" w14:textId="2B7CB304" w:rsidR="00F05475" w:rsidRPr="00E9213A" w:rsidRDefault="00F05475" w:rsidP="00F511A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pacing w:val="0"/>
          <w:sz w:val="24"/>
          <w:szCs w:val="24"/>
          <w:lang w:val="es-US" w:eastAsia="es-ES"/>
        </w:rPr>
      </w:pPr>
      <w:r w:rsidRPr="00E9213A">
        <w:rPr>
          <w:rFonts w:ascii="Times New Roman" w:hAnsi="Times New Roman" w:cs="Times New Roman"/>
          <w:b/>
          <w:bCs/>
          <w:spacing w:val="0"/>
          <w:sz w:val="24"/>
          <w:szCs w:val="24"/>
          <w:lang w:val="es-US" w:eastAsia="es-ES"/>
        </w:rPr>
        <w:t>Registrar producto:</w:t>
      </w:r>
    </w:p>
    <w:p w14:paraId="69EC7100" w14:textId="3C6B96A1" w:rsidR="00F05475" w:rsidRDefault="00F05475" w:rsidP="00F511A2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F05475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drawing>
          <wp:inline distT="0" distB="0" distL="0" distR="0" wp14:anchorId="067E6A05" wp14:editId="727DA7DF">
            <wp:extent cx="5731510" cy="1191260"/>
            <wp:effectExtent l="0" t="0" r="254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8BA1" w14:textId="65CE6250" w:rsidR="00F511A2" w:rsidRPr="00E9213A" w:rsidRDefault="00F05475" w:rsidP="00F511A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pacing w:val="0"/>
          <w:sz w:val="24"/>
          <w:szCs w:val="24"/>
          <w:lang w:val="es-US" w:eastAsia="es-ES"/>
        </w:rPr>
      </w:pPr>
      <w:r w:rsidRPr="00E9213A">
        <w:rPr>
          <w:rFonts w:ascii="Times New Roman" w:hAnsi="Times New Roman" w:cs="Times New Roman"/>
          <w:b/>
          <w:bCs/>
          <w:spacing w:val="0"/>
          <w:sz w:val="24"/>
          <w:szCs w:val="24"/>
          <w:lang w:val="es-US" w:eastAsia="es-ES"/>
        </w:rPr>
        <w:t>Producto agregado exitosamente:</w:t>
      </w:r>
    </w:p>
    <w:p w14:paraId="399E7EB0" w14:textId="2E71976F" w:rsidR="00F05475" w:rsidRDefault="00F05475" w:rsidP="00F511A2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F05475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drawing>
          <wp:inline distT="0" distB="0" distL="0" distR="0" wp14:anchorId="09D9BB07" wp14:editId="60EDE9F6">
            <wp:extent cx="5731510" cy="1616075"/>
            <wp:effectExtent l="0" t="0" r="254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5105" w14:textId="50F00289" w:rsidR="00DE2719" w:rsidRDefault="00DE2719" w:rsidP="00F511A2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</w:p>
    <w:p w14:paraId="229E13D1" w14:textId="77777777" w:rsidR="00DE2719" w:rsidRDefault="00DE2719" w:rsidP="00F511A2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</w:p>
    <w:p w14:paraId="38E15D60" w14:textId="3392B78D" w:rsidR="00F511A2" w:rsidRPr="00E9213A" w:rsidRDefault="00DC248D" w:rsidP="00F511A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pacing w:val="0"/>
          <w:sz w:val="24"/>
          <w:szCs w:val="24"/>
          <w:lang w:val="es-US" w:eastAsia="es-ES"/>
        </w:rPr>
      </w:pPr>
      <w:r w:rsidRPr="00E9213A">
        <w:rPr>
          <w:rFonts w:ascii="Times New Roman" w:hAnsi="Times New Roman" w:cs="Times New Roman"/>
          <w:b/>
          <w:bCs/>
          <w:spacing w:val="0"/>
          <w:sz w:val="24"/>
          <w:szCs w:val="24"/>
          <w:lang w:val="es-US" w:eastAsia="es-ES"/>
        </w:rPr>
        <w:lastRenderedPageBreak/>
        <w:t>Estructura del proyecto:</w:t>
      </w:r>
    </w:p>
    <w:p w14:paraId="1E9875B0" w14:textId="514A077F" w:rsidR="00DC248D" w:rsidRDefault="00DC248D" w:rsidP="00F511A2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DC248D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drawing>
          <wp:inline distT="0" distB="0" distL="0" distR="0" wp14:anchorId="200E7C1D" wp14:editId="70052F3E">
            <wp:extent cx="1775414" cy="253701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5399" cy="255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D883" w14:textId="7F5FFEA2" w:rsidR="00F511A2" w:rsidRPr="00E9213A" w:rsidRDefault="003C0433" w:rsidP="00F511A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pacing w:val="0"/>
          <w:sz w:val="24"/>
          <w:szCs w:val="24"/>
          <w:lang w:val="es-US" w:eastAsia="es-ES"/>
        </w:rPr>
      </w:pPr>
      <w:r w:rsidRPr="00E9213A">
        <w:rPr>
          <w:rFonts w:ascii="Times New Roman" w:hAnsi="Times New Roman" w:cs="Times New Roman"/>
          <w:b/>
          <w:bCs/>
          <w:spacing w:val="0"/>
          <w:sz w:val="24"/>
          <w:szCs w:val="24"/>
          <w:lang w:val="es-US" w:eastAsia="es-ES"/>
        </w:rPr>
        <w:t>ARCHIVO WSDL GENERADO</w:t>
      </w:r>
      <w:r w:rsidR="00F511A2" w:rsidRPr="00E9213A">
        <w:rPr>
          <w:rFonts w:ascii="Times New Roman" w:hAnsi="Times New Roman" w:cs="Times New Roman"/>
          <w:b/>
          <w:bCs/>
          <w:spacing w:val="0"/>
          <w:sz w:val="24"/>
          <w:szCs w:val="24"/>
          <w:lang w:val="es-US" w:eastAsia="es-ES"/>
        </w:rPr>
        <w:t>:</w:t>
      </w:r>
    </w:p>
    <w:p w14:paraId="5CC1B072" w14:textId="2589120D" w:rsidR="00F511A2" w:rsidRDefault="00F511A2" w:rsidP="00F511A2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F511A2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drawing>
          <wp:inline distT="0" distB="0" distL="0" distR="0" wp14:anchorId="5A0B6D6F" wp14:editId="31EDD856">
            <wp:extent cx="5731510" cy="2896235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3FC9" w14:textId="6AB405EC" w:rsidR="0019757F" w:rsidRPr="00E9213A" w:rsidRDefault="0019757F" w:rsidP="00F511A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pacing w:val="0"/>
          <w:sz w:val="24"/>
          <w:szCs w:val="24"/>
          <w:lang w:val="es-US" w:eastAsia="es-ES"/>
        </w:rPr>
      </w:pPr>
      <w:r w:rsidRPr="00E9213A">
        <w:rPr>
          <w:rFonts w:ascii="Times New Roman" w:hAnsi="Times New Roman" w:cs="Times New Roman"/>
          <w:b/>
          <w:bCs/>
          <w:spacing w:val="0"/>
          <w:sz w:val="24"/>
          <w:szCs w:val="24"/>
          <w:lang w:val="es-US" w:eastAsia="es-ES"/>
        </w:rPr>
        <w:t>CÓDIGO COMPLETO:</w:t>
      </w:r>
    </w:p>
    <w:p w14:paraId="718C906A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This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XML file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does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not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appear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to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have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any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style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information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associated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with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it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.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The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document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tree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is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shown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below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.</w:t>
      </w:r>
    </w:p>
    <w:p w14:paraId="388D3050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proofErr w:type="gram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&lt;!--</w:t>
      </w:r>
      <w:proofErr w:type="gram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Published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by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XML-WS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Runtime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(https://github.com/eclipse-ee4j/metro-jax-ws).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Runtime's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version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is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XML-WS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Runtime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4.0.2 git-revision#0264419.  --&gt;</w:t>
      </w:r>
    </w:p>
    <w:p w14:paraId="1B834601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proofErr w:type="gram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&lt;!--</w:t>
      </w:r>
      <w:proofErr w:type="gram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Generated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by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XML-WS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Runtime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(https://github.com/eclipse-ee4j/metro-jax-ws).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Runtime's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version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is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XML-WS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Runtime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4.0.2 git-revision#0264419.  --&gt;</w:t>
      </w:r>
    </w:p>
    <w:p w14:paraId="16215F25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lastRenderedPageBreak/>
        <w:t>&lt;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definitions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xmlns:wsu="http://docs.oasis-open.org/wss/2004/01/oasis-200401-wss-wssecurity-utility-1.0.xsd"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xmlns:wsp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="http://www.w3.org/ns/ws-policy" xmlns:wsp1_2="http://schemas.xmlsoap.org/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ws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/2004/09/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policy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"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xmlns:wsam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="http://www.w3.org/2007/05/addressing/metadata"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xmlns:soap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="http://schemas.xmlsoap.org/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wsdl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/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soap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/"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xmlns:tns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="http://ws.demo.example.com/"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xmlns:xsd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="http://www.w3.org/2001/XMLSchema"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xmlns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="http://schemas.xmlsoap.org/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wsdl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/"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targetNamespace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="http://ws.demo.example.com/"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name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ProductoWSService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"&gt;</w:t>
      </w:r>
    </w:p>
    <w:p w14:paraId="194BCC8F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types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&gt;</w:t>
      </w:r>
    </w:p>
    <w:p w14:paraId="0BF353AF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proofErr w:type="gram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xsd:schema</w:t>
      </w:r>
      <w:proofErr w:type="spellEnd"/>
      <w:proofErr w:type="gram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&gt;</w:t>
      </w:r>
    </w:p>
    <w:p w14:paraId="10DE09DD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proofErr w:type="gram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xsd:import</w:t>
      </w:r>
      <w:proofErr w:type="spellEnd"/>
      <w:proofErr w:type="gram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namespace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="http://ws.demo.example.com/"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schemaLocation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="http://localhost:8080/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ws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/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productos?xsd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=1"/&gt;</w:t>
      </w:r>
    </w:p>
    <w:p w14:paraId="312D19FC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&lt;/</w:t>
      </w:r>
      <w:proofErr w:type="spellStart"/>
      <w:proofErr w:type="gram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xsd:schema</w:t>
      </w:r>
      <w:proofErr w:type="spellEnd"/>
      <w:proofErr w:type="gram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&gt;</w:t>
      </w:r>
    </w:p>
    <w:p w14:paraId="2A4AA2F4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&lt;/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types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&gt;</w:t>
      </w:r>
    </w:p>
    <w:p w14:paraId="0C5A2C48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message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name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obtenerProductoPorId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"&gt;</w:t>
      </w:r>
    </w:p>
    <w:p w14:paraId="7A617E20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part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name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parameters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"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element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proofErr w:type="gram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tns:obtenerProductoPorId</w:t>
      </w:r>
      <w:proofErr w:type="spellEnd"/>
      <w:proofErr w:type="gram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"/&gt;</w:t>
      </w:r>
    </w:p>
    <w:p w14:paraId="093085C4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&lt;/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message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&gt;</w:t>
      </w:r>
    </w:p>
    <w:p w14:paraId="258878A9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message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name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obtenerProductoPorIdResponse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"&gt;</w:t>
      </w:r>
    </w:p>
    <w:p w14:paraId="7F89B7AB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part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name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parameters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"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element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proofErr w:type="gram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tns:obtenerProductoPorIdResponse</w:t>
      </w:r>
      <w:proofErr w:type="spellEnd"/>
      <w:proofErr w:type="gram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"/&gt;</w:t>
      </w:r>
    </w:p>
    <w:p w14:paraId="615817E0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&lt;/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message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&gt;</w:t>
      </w:r>
    </w:p>
    <w:p w14:paraId="0B98D6DA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message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name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registrarProducto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"&gt;</w:t>
      </w:r>
    </w:p>
    <w:p w14:paraId="017720F2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part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name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parameters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"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element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proofErr w:type="gram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tns:registrarProducto</w:t>
      </w:r>
      <w:proofErr w:type="spellEnd"/>
      <w:proofErr w:type="gram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"/&gt;</w:t>
      </w:r>
    </w:p>
    <w:p w14:paraId="52379CC9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&lt;/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message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&gt;</w:t>
      </w:r>
    </w:p>
    <w:p w14:paraId="3A869FB1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message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name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registrarProductoResponse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"&gt;</w:t>
      </w:r>
    </w:p>
    <w:p w14:paraId="59A911FB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part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name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parameters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"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element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proofErr w:type="gram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tns:registrarProductoResponse</w:t>
      </w:r>
      <w:proofErr w:type="spellEnd"/>
      <w:proofErr w:type="gram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"/&gt;</w:t>
      </w:r>
    </w:p>
    <w:p w14:paraId="4623AB5E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&lt;/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message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&gt;</w:t>
      </w:r>
    </w:p>
    <w:p w14:paraId="6171FF2D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message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name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listarProductos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"&gt;</w:t>
      </w:r>
    </w:p>
    <w:p w14:paraId="6D574CDE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part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name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parameters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"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element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proofErr w:type="gram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tns:listarProductos</w:t>
      </w:r>
      <w:proofErr w:type="spellEnd"/>
      <w:proofErr w:type="gram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"/&gt;</w:t>
      </w:r>
    </w:p>
    <w:p w14:paraId="492CD397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lastRenderedPageBreak/>
        <w:t>&lt;/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message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&gt;</w:t>
      </w:r>
    </w:p>
    <w:p w14:paraId="57BE13E8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message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name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listarProductosResponse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"&gt;</w:t>
      </w:r>
    </w:p>
    <w:p w14:paraId="320E9322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part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name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parameters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"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element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proofErr w:type="gram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tns:listarProductosResponse</w:t>
      </w:r>
      <w:proofErr w:type="spellEnd"/>
      <w:proofErr w:type="gram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"/&gt;</w:t>
      </w:r>
    </w:p>
    <w:p w14:paraId="742F4FBF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&lt;/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message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&gt;</w:t>
      </w:r>
    </w:p>
    <w:p w14:paraId="56134EC4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portType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name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ProductoWS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"&gt;</w:t>
      </w:r>
    </w:p>
    <w:p w14:paraId="3DC1A320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operation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name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obtenerProductoPorId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"&gt;</w:t>
      </w:r>
    </w:p>
    <w:p w14:paraId="489BC802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&lt;input </w:t>
      </w:r>
      <w:proofErr w:type="gram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wsam:Action</w:t>
      </w:r>
      <w:proofErr w:type="gram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="http://ws.demo.example.com/ProductoWS/obtenerProductoPorIdRequest"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message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tns:obtenerProductoPorId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"/&gt;</w:t>
      </w:r>
    </w:p>
    <w:p w14:paraId="1B54D636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&lt;output </w:t>
      </w:r>
      <w:proofErr w:type="gram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wsam:Action</w:t>
      </w:r>
      <w:proofErr w:type="gram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="http://ws.demo.example.com/ProductoWS/obtenerProductoPorIdResponse"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message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tns:obtenerProductoPorIdResponse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"/&gt;</w:t>
      </w:r>
    </w:p>
    <w:p w14:paraId="20AA9529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&lt;/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operation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&gt;</w:t>
      </w:r>
    </w:p>
    <w:p w14:paraId="4B28FA92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operation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name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registrarProducto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"&gt;</w:t>
      </w:r>
    </w:p>
    <w:p w14:paraId="7E21811C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&lt;input </w:t>
      </w:r>
      <w:proofErr w:type="gram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wsam:Action</w:t>
      </w:r>
      <w:proofErr w:type="gram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="http://ws.demo.example.com/ProductoWS/registrarProductoRequest"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message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tns:registrarProducto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"/&gt;</w:t>
      </w:r>
    </w:p>
    <w:p w14:paraId="666319B6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&lt;output </w:t>
      </w:r>
      <w:proofErr w:type="gram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wsam:Action</w:t>
      </w:r>
      <w:proofErr w:type="gram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="http://ws.demo.example.com/ProductoWS/registrarProductoResponse"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message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tns:registrarProductoResponse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"/&gt;</w:t>
      </w:r>
    </w:p>
    <w:p w14:paraId="02DE55C7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&lt;/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operation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&gt;</w:t>
      </w:r>
    </w:p>
    <w:p w14:paraId="268D7408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operation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name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listarProductos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"&gt;</w:t>
      </w:r>
    </w:p>
    <w:p w14:paraId="1BA92E5A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&lt;input </w:t>
      </w:r>
      <w:proofErr w:type="gram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wsam:Action</w:t>
      </w:r>
      <w:proofErr w:type="gram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="http://ws.demo.example.com/ProductoWS/listarProductosRequest"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message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tns:listarProductos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"/&gt;</w:t>
      </w:r>
    </w:p>
    <w:p w14:paraId="4463FC33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&lt;output </w:t>
      </w:r>
      <w:proofErr w:type="gram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wsam:Action</w:t>
      </w:r>
      <w:proofErr w:type="gram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="http://ws.demo.example.com/ProductoWS/listarProductosResponse"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message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tns:listarProductosResponse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"/&gt;</w:t>
      </w:r>
    </w:p>
    <w:p w14:paraId="4ACF11A2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&lt;/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operation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&gt;</w:t>
      </w:r>
    </w:p>
    <w:p w14:paraId="04E45D48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&lt;/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portType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&gt;</w:t>
      </w:r>
    </w:p>
    <w:p w14:paraId="47DB3613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binding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name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ProductoWSPortBinding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"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type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proofErr w:type="gram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tns:ProductoWS</w:t>
      </w:r>
      <w:proofErr w:type="spellEnd"/>
      <w:proofErr w:type="gram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"&gt;</w:t>
      </w:r>
    </w:p>
    <w:p w14:paraId="3FB6431B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proofErr w:type="gram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soap:binding</w:t>
      </w:r>
      <w:proofErr w:type="spellEnd"/>
      <w:proofErr w:type="gram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transport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="http://schemas.xmlsoap.org/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soap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/http"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style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document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"/&gt;</w:t>
      </w:r>
    </w:p>
    <w:p w14:paraId="4E39323B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lastRenderedPageBreak/>
        <w:t>&lt;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operation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name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obtenerProductoPorId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"&gt;</w:t>
      </w:r>
    </w:p>
    <w:p w14:paraId="0348EFF5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proofErr w:type="gram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soap:operation</w:t>
      </w:r>
      <w:proofErr w:type="spellEnd"/>
      <w:proofErr w:type="gram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soapAction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=""/&gt;</w:t>
      </w:r>
    </w:p>
    <w:p w14:paraId="202A3A69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&lt;input&gt;</w:t>
      </w:r>
    </w:p>
    <w:p w14:paraId="0F0F8EAA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proofErr w:type="gram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soap:body</w:t>
      </w:r>
      <w:proofErr w:type="spellEnd"/>
      <w:proofErr w:type="gram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use="literal"/&gt;</w:t>
      </w:r>
    </w:p>
    <w:p w14:paraId="62E0C2EF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&lt;/input&gt;</w:t>
      </w:r>
    </w:p>
    <w:p w14:paraId="63A326FC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&lt;output&gt;</w:t>
      </w:r>
    </w:p>
    <w:p w14:paraId="051B7B6D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proofErr w:type="gram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soap:body</w:t>
      </w:r>
      <w:proofErr w:type="spellEnd"/>
      <w:proofErr w:type="gram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use="literal"/&gt;</w:t>
      </w:r>
    </w:p>
    <w:p w14:paraId="0A5AAAF7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&lt;/output&gt;</w:t>
      </w:r>
    </w:p>
    <w:p w14:paraId="535D7935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&lt;/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operation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&gt;</w:t>
      </w:r>
    </w:p>
    <w:p w14:paraId="43FFB7ED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operation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name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registrarProducto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"&gt;</w:t>
      </w:r>
    </w:p>
    <w:p w14:paraId="443FD87D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proofErr w:type="gram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soap:operation</w:t>
      </w:r>
      <w:proofErr w:type="spellEnd"/>
      <w:proofErr w:type="gram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soapAction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=""/&gt;</w:t>
      </w:r>
    </w:p>
    <w:p w14:paraId="606101A2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&lt;input&gt;</w:t>
      </w:r>
    </w:p>
    <w:p w14:paraId="048895F9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proofErr w:type="gram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soap:body</w:t>
      </w:r>
      <w:proofErr w:type="spellEnd"/>
      <w:proofErr w:type="gram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use="literal"/&gt;</w:t>
      </w:r>
    </w:p>
    <w:p w14:paraId="06EE1713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&lt;/input&gt;</w:t>
      </w:r>
    </w:p>
    <w:p w14:paraId="76F7EE6B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&lt;output&gt;</w:t>
      </w:r>
    </w:p>
    <w:p w14:paraId="208279C1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proofErr w:type="gram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soap:body</w:t>
      </w:r>
      <w:proofErr w:type="spellEnd"/>
      <w:proofErr w:type="gram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use="literal"/&gt;</w:t>
      </w:r>
    </w:p>
    <w:p w14:paraId="4885B6C2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&lt;/output&gt;</w:t>
      </w:r>
    </w:p>
    <w:p w14:paraId="4CC0FB8E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&lt;/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operation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&gt;</w:t>
      </w:r>
    </w:p>
    <w:p w14:paraId="227F5094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operation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name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listarProductos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"&gt;</w:t>
      </w:r>
    </w:p>
    <w:p w14:paraId="0942F704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proofErr w:type="gram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soap:operation</w:t>
      </w:r>
      <w:proofErr w:type="spellEnd"/>
      <w:proofErr w:type="gram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soapAction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=""/&gt;</w:t>
      </w:r>
    </w:p>
    <w:p w14:paraId="690AFF3C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&lt;input&gt;</w:t>
      </w:r>
    </w:p>
    <w:p w14:paraId="65EE9622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proofErr w:type="gram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soap:body</w:t>
      </w:r>
      <w:proofErr w:type="spellEnd"/>
      <w:proofErr w:type="gram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use="literal"/&gt;</w:t>
      </w:r>
    </w:p>
    <w:p w14:paraId="0D02816D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&lt;/input&gt;</w:t>
      </w:r>
    </w:p>
    <w:p w14:paraId="342BFBBB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&lt;output&gt;</w:t>
      </w:r>
    </w:p>
    <w:p w14:paraId="1664F334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lastRenderedPageBreak/>
        <w:t>&lt;</w:t>
      </w:r>
      <w:proofErr w:type="spellStart"/>
      <w:proofErr w:type="gram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soap:body</w:t>
      </w:r>
      <w:proofErr w:type="spellEnd"/>
      <w:proofErr w:type="gram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use="literal"/&gt;</w:t>
      </w:r>
    </w:p>
    <w:p w14:paraId="39D2C332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&lt;/output&gt;</w:t>
      </w:r>
    </w:p>
    <w:p w14:paraId="65971C92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&lt;/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operation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&gt;</w:t>
      </w:r>
    </w:p>
    <w:p w14:paraId="712FEAD9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&lt;/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binding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&gt;</w:t>
      </w:r>
    </w:p>
    <w:p w14:paraId="5651708E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service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name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ProductoWSService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"&gt;</w:t>
      </w:r>
    </w:p>
    <w:p w14:paraId="0D57DCD1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port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name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ProductoWSPort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"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binding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</w:t>
      </w:r>
      <w:proofErr w:type="spellStart"/>
      <w:proofErr w:type="gram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tns:ProductoWSPortBinding</w:t>
      </w:r>
      <w:proofErr w:type="spellEnd"/>
      <w:proofErr w:type="gram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"&gt;</w:t>
      </w:r>
    </w:p>
    <w:p w14:paraId="7EBF009C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</w:t>
      </w:r>
      <w:proofErr w:type="spellStart"/>
      <w:proofErr w:type="gram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soap:address</w:t>
      </w:r>
      <w:proofErr w:type="spellEnd"/>
      <w:proofErr w:type="gram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 xml:space="preserve"> 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location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="http://localhost:8080/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ws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/productos"/&gt;</w:t>
      </w:r>
    </w:p>
    <w:p w14:paraId="008753D7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&lt;/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port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&gt;</w:t>
      </w:r>
    </w:p>
    <w:p w14:paraId="62A8199F" w14:textId="77777777" w:rsidR="0019757F" w:rsidRPr="0019757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&lt;/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service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&gt;</w:t>
      </w:r>
    </w:p>
    <w:p w14:paraId="694B940C" w14:textId="65EBE3A5" w:rsidR="0019757F" w:rsidRPr="00D4705F" w:rsidRDefault="0019757F" w:rsidP="0019757F">
      <w:p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&lt;/</w:t>
      </w:r>
      <w:proofErr w:type="spellStart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definitions</w:t>
      </w:r>
      <w:proofErr w:type="spellEnd"/>
      <w:r w:rsidRPr="0019757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&gt;</w:t>
      </w:r>
    </w:p>
    <w:p w14:paraId="0FC8411E" w14:textId="57BF61B5" w:rsidR="00934E9A" w:rsidRPr="00EA7590" w:rsidRDefault="003C782A" w:rsidP="00EA7590">
      <w:pPr>
        <w:rPr>
          <w:sz w:val="24"/>
          <w:szCs w:val="24"/>
        </w:rPr>
      </w:pPr>
      <w:r w:rsidRPr="00EA7590">
        <w:rPr>
          <w:rFonts w:ascii="Calibri" w:eastAsia="Times New Roman" w:hAnsi="Calibri" w:cs="Calibri"/>
          <w:b/>
          <w:bCs/>
          <w:sz w:val="24"/>
          <w:szCs w:val="24"/>
        </w:rPr>
        <w:t>Pregunta 3: Implementación de servicio web REST (8 puntos)</w:t>
      </w:r>
    </w:p>
    <w:p w14:paraId="1076CFD4" w14:textId="3FC679B6" w:rsidR="00A05EF7" w:rsidRDefault="003A1DB8" w:rsidP="00EA7590">
      <w:pPr>
        <w:rPr>
          <w:rFonts w:ascii="-webkit-standard" w:eastAsia="Times New Roman" w:hAnsi="-webkit-standard"/>
          <w:sz w:val="24"/>
          <w:szCs w:val="24"/>
        </w:rPr>
      </w:pPr>
      <w:r w:rsidRPr="00EA7590">
        <w:rPr>
          <w:rFonts w:ascii="-webkit-standard" w:eastAsia="Times New Roman" w:hAnsi="-webkit-standard"/>
          <w:sz w:val="24"/>
          <w:szCs w:val="24"/>
        </w:rPr>
        <w:t xml:space="preserve">Implementa un servicio web </w:t>
      </w:r>
      <w:proofErr w:type="spellStart"/>
      <w:r w:rsidRPr="00EA7590">
        <w:rPr>
          <w:rFonts w:ascii="-webkit-standard" w:eastAsia="Times New Roman" w:hAnsi="-webkit-standard"/>
          <w:sz w:val="24"/>
          <w:szCs w:val="24"/>
        </w:rPr>
        <w:t>RESTful</w:t>
      </w:r>
      <w:proofErr w:type="spellEnd"/>
      <w:r w:rsidRPr="00EA7590">
        <w:rPr>
          <w:rFonts w:ascii="-webkit-standard" w:eastAsia="Times New Roman" w:hAnsi="-webkit-standard"/>
          <w:sz w:val="24"/>
          <w:szCs w:val="24"/>
        </w:rPr>
        <w:t xml:space="preserve"> utilizando Spring </w:t>
      </w:r>
      <w:proofErr w:type="spellStart"/>
      <w:r w:rsidRPr="00EA7590">
        <w:rPr>
          <w:rFonts w:ascii="-webkit-standard" w:eastAsia="Times New Roman" w:hAnsi="-webkit-standard"/>
          <w:sz w:val="24"/>
          <w:szCs w:val="24"/>
        </w:rPr>
        <w:t>Boot</w:t>
      </w:r>
      <w:proofErr w:type="spellEnd"/>
      <w:r w:rsidRPr="00EA7590">
        <w:rPr>
          <w:rFonts w:ascii="-webkit-standard" w:eastAsia="Times New Roman" w:hAnsi="-webkit-standard"/>
          <w:sz w:val="24"/>
          <w:szCs w:val="24"/>
        </w:rPr>
        <w:t>. Tu implementación debe incluir al menos tres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métodos HTTP distintos (GET, POST, PUT o DELETE). Describe su funcionalidad y adjunta evidencia (código o pruebas en Postman):</w:t>
      </w:r>
      <w:r w:rsidRPr="00EA7590">
        <w:rPr>
          <w:rFonts w:ascii="-webkit-standard" w:eastAsia="Times New Roman" w:hAnsi="-webkit-standard"/>
          <w:sz w:val="24"/>
          <w:szCs w:val="24"/>
        </w:rPr>
        <w:br/>
        <w:t xml:space="preserve">- </w:t>
      </w:r>
      <w:proofErr w:type="spellStart"/>
      <w:r w:rsidRPr="00EA7590">
        <w:rPr>
          <w:rFonts w:ascii="-webkit-standard" w:eastAsia="Times New Roman" w:hAnsi="-webkit-standard"/>
          <w:sz w:val="24"/>
          <w:szCs w:val="24"/>
        </w:rPr>
        <w:t>Endpoints</w:t>
      </w:r>
      <w:proofErr w:type="spellEnd"/>
      <w:r w:rsidRPr="00EA7590">
        <w:rPr>
          <w:rFonts w:ascii="-webkit-standard" w:eastAsia="Times New Roman" w:hAnsi="-webkit-standard"/>
          <w:sz w:val="24"/>
          <w:szCs w:val="24"/>
        </w:rPr>
        <w:t xml:space="preserve"> definidos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Tipos de datos usados (por ejemplo, JSON)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Pruebas realizadas con Postman</w:t>
      </w:r>
    </w:p>
    <w:p w14:paraId="5AE1C3B7" w14:textId="2F187522" w:rsidR="00E54BF4" w:rsidRPr="00E54BF4" w:rsidRDefault="00E54BF4" w:rsidP="00537FC7">
      <w:p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Caso</w:t>
      </w:r>
      <w:r w:rsidR="001130D8">
        <w:rPr>
          <w:rFonts w:ascii="-webkit-standard" w:eastAsia="Times New Roman" w:hAnsi="-webkit-standard"/>
          <w:sz w:val="24"/>
          <w:szCs w:val="24"/>
        </w:rPr>
        <w:t xml:space="preserve"> sugerido</w:t>
      </w:r>
      <w:r>
        <w:rPr>
          <w:rFonts w:ascii="-webkit-standard" w:eastAsia="Times New Roman" w:hAnsi="-webkit-standard"/>
          <w:sz w:val="24"/>
          <w:szCs w:val="24"/>
        </w:rPr>
        <w:t>:</w:t>
      </w:r>
    </w:p>
    <w:p w14:paraId="221E3BAB" w14:textId="77777777" w:rsidR="00E54BF4" w:rsidRPr="00E54BF4" w:rsidRDefault="00E54BF4" w:rsidP="00E54B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pacing w:val="0"/>
          <w:sz w:val="27"/>
          <w:szCs w:val="27"/>
          <w:lang w:val="es-US" w:eastAsia="es-ES"/>
        </w:rPr>
      </w:pPr>
      <w:r w:rsidRPr="00E54BF4">
        <w:rPr>
          <w:rFonts w:ascii="Times New Roman" w:eastAsia="Times New Roman" w:hAnsi="Times New Roman" w:cs="Times New Roman"/>
          <w:b/>
          <w:bCs/>
          <w:spacing w:val="0"/>
          <w:sz w:val="27"/>
          <w:szCs w:val="27"/>
          <w:lang w:val="es-US" w:eastAsia="es-ES"/>
        </w:rPr>
        <w:t>Servicio Productos</w:t>
      </w:r>
    </w:p>
    <w:p w14:paraId="7CE3D015" w14:textId="77777777" w:rsidR="00E54BF4" w:rsidRPr="00E54BF4" w:rsidRDefault="00E54BF4" w:rsidP="00E54B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Endpoints definidos:</w:t>
      </w:r>
    </w:p>
    <w:p w14:paraId="4AB2A1FA" w14:textId="77777777" w:rsidR="00E54BF4" w:rsidRPr="00E54BF4" w:rsidRDefault="00E54BF4" w:rsidP="00E54BF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GET /productos → Lista todos los productos.</w:t>
      </w:r>
    </w:p>
    <w:p w14:paraId="41FCC053" w14:textId="77777777" w:rsidR="00E54BF4" w:rsidRPr="00E54BF4" w:rsidRDefault="00E54BF4" w:rsidP="00E54BF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POST /productos → Agrega un nuevo producto.</w:t>
      </w:r>
    </w:p>
    <w:p w14:paraId="186AF517" w14:textId="77777777" w:rsidR="00E54BF4" w:rsidRPr="00E54BF4" w:rsidRDefault="00E54BF4" w:rsidP="00E54BF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PUT /productos/{id} → Actualiza un producto existente.</w:t>
      </w:r>
    </w:p>
    <w:p w14:paraId="5A492B07" w14:textId="77777777" w:rsidR="00E54BF4" w:rsidRPr="00E54BF4" w:rsidRDefault="00E54BF4" w:rsidP="00E54BF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DELETE /productos/{id} → Elimina un producto.</w:t>
      </w:r>
    </w:p>
    <w:p w14:paraId="440483CF" w14:textId="77777777" w:rsidR="00E54BF4" w:rsidRPr="00E54BF4" w:rsidRDefault="00E54BF4" w:rsidP="00E54B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Tipos de datos usados:</w:t>
      </w:r>
    </w:p>
    <w:p w14:paraId="7C4174FC" w14:textId="77777777" w:rsidR="00E54BF4" w:rsidRPr="00E54BF4" w:rsidRDefault="00E54BF4" w:rsidP="00E54BF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JSON ({"id":1,"nombre":"Laptop","precio":1200}).</w:t>
      </w:r>
    </w:p>
    <w:p w14:paraId="7631F11D" w14:textId="77777777" w:rsidR="00E54BF4" w:rsidRPr="00E54BF4" w:rsidRDefault="00E54BF4" w:rsidP="00E54B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Pruebas realizadas en Postman:</w:t>
      </w:r>
    </w:p>
    <w:p w14:paraId="74FBD241" w14:textId="77777777" w:rsidR="00E54BF4" w:rsidRPr="00E54BF4" w:rsidRDefault="00E54BF4" w:rsidP="00E54B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Enviar un GET para ver todos.</w:t>
      </w:r>
    </w:p>
    <w:p w14:paraId="7BBDF707" w14:textId="77777777" w:rsidR="00E54BF4" w:rsidRPr="00E54BF4" w:rsidRDefault="00E54BF4" w:rsidP="00E54B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Enviar un POST con JSON para registrar un nuevo producto.</w:t>
      </w:r>
    </w:p>
    <w:p w14:paraId="41BACBA4" w14:textId="77777777" w:rsidR="00E54BF4" w:rsidRPr="00E54BF4" w:rsidRDefault="00E54BF4" w:rsidP="00E54B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lastRenderedPageBreak/>
        <w:t>Enviar un PUT para cambiar el precio.</w:t>
      </w:r>
    </w:p>
    <w:p w14:paraId="36233569" w14:textId="77777777" w:rsidR="00E54BF4" w:rsidRPr="00E54BF4" w:rsidRDefault="00E54BF4" w:rsidP="00E54B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Enviar un DELETE para eliminar.</w:t>
      </w:r>
    </w:p>
    <w:p w14:paraId="613C22E3" w14:textId="77777777" w:rsidR="00E54BF4" w:rsidRPr="00EA7590" w:rsidRDefault="00E54BF4" w:rsidP="00EA7590">
      <w:pPr>
        <w:rPr>
          <w:sz w:val="24"/>
          <w:szCs w:val="24"/>
        </w:rPr>
      </w:pPr>
    </w:p>
    <w:sectPr w:rsidR="00E54BF4" w:rsidRPr="00EA7590" w:rsidSect="00226349">
      <w:headerReference w:type="default" r:id="rId15"/>
      <w:headerReference w:type="first" r:id="rId16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FF1FC" w14:textId="77777777" w:rsidR="007D2B50" w:rsidRDefault="007D2B50">
      <w:pPr>
        <w:spacing w:after="0" w:line="240" w:lineRule="auto"/>
      </w:pPr>
      <w:r>
        <w:separator/>
      </w:r>
    </w:p>
    <w:p w14:paraId="0F432B97" w14:textId="77777777" w:rsidR="007D2B50" w:rsidRDefault="007D2B50"/>
  </w:endnote>
  <w:endnote w:type="continuationSeparator" w:id="0">
    <w:p w14:paraId="5B1F89DB" w14:textId="77777777" w:rsidR="007D2B50" w:rsidRDefault="007D2B50">
      <w:pPr>
        <w:spacing w:after="0" w:line="240" w:lineRule="auto"/>
      </w:pPr>
      <w:r>
        <w:continuationSeparator/>
      </w:r>
    </w:p>
    <w:p w14:paraId="63F86AC7" w14:textId="77777777" w:rsidR="007D2B50" w:rsidRDefault="007D2B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-webkit-standard">
    <w:altName w:val="Cambria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F5546" w14:textId="77777777" w:rsidR="007D2B50" w:rsidRDefault="007D2B50">
      <w:pPr>
        <w:spacing w:after="0" w:line="240" w:lineRule="auto"/>
      </w:pPr>
      <w:r>
        <w:separator/>
      </w:r>
    </w:p>
    <w:p w14:paraId="3247466E" w14:textId="77777777" w:rsidR="007D2B50" w:rsidRDefault="007D2B50"/>
  </w:footnote>
  <w:footnote w:type="continuationSeparator" w:id="0">
    <w:p w14:paraId="22C1D963" w14:textId="77777777" w:rsidR="007D2B50" w:rsidRDefault="007D2B50">
      <w:pPr>
        <w:spacing w:after="0" w:line="240" w:lineRule="auto"/>
      </w:pPr>
      <w:r>
        <w:continuationSeparator/>
      </w:r>
    </w:p>
    <w:p w14:paraId="01BD736D" w14:textId="77777777" w:rsidR="007D2B50" w:rsidRDefault="007D2B5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249B2" w14:textId="2AD52F27" w:rsidR="00934E9A" w:rsidRDefault="00C24B78">
    <w:pPr>
      <w:pStyle w:val="Encabezado"/>
    </w:pPr>
    <w:r>
      <w:t>IDAT</w:t>
    </w:r>
  </w:p>
  <w:p w14:paraId="3641F22E" w14:textId="57F82A0F" w:rsidR="00934E9A" w:rsidRDefault="00C24B78">
    <w:pPr>
      <w:pStyle w:val="Encabezado"/>
    </w:pPr>
    <w:r>
      <w:t>Aplicaciones con Enfoque Orientado a Servicios</w:t>
    </w:r>
  </w:p>
  <w:p w14:paraId="1AF49140" w14:textId="77777777" w:rsidR="00934E9A" w:rsidRDefault="006A6EE0">
    <w:pPr>
      <w:pStyle w:val="Encabezado"/>
    </w:pPr>
    <w:r>
      <w:rPr>
        <w:lang w:bidi="es-ES"/>
      </w:rPr>
      <w:t xml:space="preserve">Página </w:t>
    </w:r>
    <w:r>
      <w:rPr>
        <w:lang w:bidi="es-ES"/>
      </w:rPr>
      <w:fldChar w:fldCharType="begin"/>
    </w:r>
    <w:r>
      <w:rPr>
        <w:lang w:bidi="es-ES"/>
      </w:rPr>
      <w:instrText xml:space="preserve"> PAGE   \* MERGEFORMAT </w:instrText>
    </w:r>
    <w:r>
      <w:rPr>
        <w:lang w:bidi="es-ES"/>
      </w:rPr>
      <w:fldChar w:fldCharType="separate"/>
    </w:r>
    <w:r w:rsidR="00E45BB9">
      <w:rPr>
        <w:noProof/>
        <w:lang w:bidi="es-ES"/>
      </w:rPr>
      <w:t>2</w:t>
    </w:r>
    <w:r>
      <w:rPr>
        <w:noProof/>
        <w:lang w:bidi="es-ES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7B1A9" w14:textId="0D7AA961" w:rsidR="0081498A" w:rsidRPr="0081498A" w:rsidRDefault="0081498A">
    <w:pPr>
      <w:pStyle w:val="Encabezado"/>
      <w:rPr>
        <w:lang w:val="en-US"/>
      </w:rPr>
    </w:pPr>
    <w:r>
      <w:rPr>
        <w:lang w:val="en-US"/>
      </w:rPr>
      <w:t xml:space="preserve">IDAT – Escuela de </w:t>
    </w:r>
    <w:r w:rsidR="000F6096">
      <w:rPr>
        <w:lang w:val="en-US"/>
      </w:rPr>
      <w:t>Tecnología</w:t>
    </w:r>
    <w:r w:rsidR="00BD65A0">
      <w:rPr>
        <w:lang w:val="en-US"/>
      </w:rPr>
      <w:t xml:space="preserve"> – Prof. José Manrique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40E51BC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D9AA3B0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6081D5E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8644DA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752E590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58459A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E623046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FA157E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EE35CA"/>
    <w:lvl w:ilvl="0">
      <w:start w:val="1"/>
      <w:numFmt w:val="decimal"/>
      <w:pStyle w:val="Listaconnmeros"/>
      <w:lvlText w:val="%1."/>
      <w:lvlJc w:val="left"/>
      <w:pPr>
        <w:ind w:left="360" w:hanging="360"/>
      </w:pPr>
    </w:lvl>
  </w:abstractNum>
  <w:abstractNum w:abstractNumId="9" w15:restartNumberingAfterBreak="0">
    <w:nsid w:val="FFFFFF89"/>
    <w:multiLevelType w:val="singleLevel"/>
    <w:tmpl w:val="73D083E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EC08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531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067E7"/>
    <w:multiLevelType w:val="hybridMultilevel"/>
    <w:tmpl w:val="CFD4ACE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1"/>
    <w:lvlOverride w:ilvl="0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61A"/>
    <w:rsid w:val="00020B71"/>
    <w:rsid w:val="00053CAE"/>
    <w:rsid w:val="00082086"/>
    <w:rsid w:val="00084341"/>
    <w:rsid w:val="00096ECE"/>
    <w:rsid w:val="000D5828"/>
    <w:rsid w:val="000F6096"/>
    <w:rsid w:val="0010443C"/>
    <w:rsid w:val="001130D8"/>
    <w:rsid w:val="00164BA3"/>
    <w:rsid w:val="001702B0"/>
    <w:rsid w:val="00173ED9"/>
    <w:rsid w:val="0019757F"/>
    <w:rsid w:val="001B49A6"/>
    <w:rsid w:val="002128C8"/>
    <w:rsid w:val="00217F5E"/>
    <w:rsid w:val="00226349"/>
    <w:rsid w:val="00263967"/>
    <w:rsid w:val="002A7720"/>
    <w:rsid w:val="002B5A3C"/>
    <w:rsid w:val="002C348D"/>
    <w:rsid w:val="00325B58"/>
    <w:rsid w:val="0034332A"/>
    <w:rsid w:val="003658DF"/>
    <w:rsid w:val="003A1DB8"/>
    <w:rsid w:val="003A691E"/>
    <w:rsid w:val="003C0433"/>
    <w:rsid w:val="003C17E2"/>
    <w:rsid w:val="003C782A"/>
    <w:rsid w:val="003D26C6"/>
    <w:rsid w:val="004004BD"/>
    <w:rsid w:val="00416A86"/>
    <w:rsid w:val="004331C2"/>
    <w:rsid w:val="004D4719"/>
    <w:rsid w:val="00537FC7"/>
    <w:rsid w:val="00697804"/>
    <w:rsid w:val="006A2514"/>
    <w:rsid w:val="006A6EE0"/>
    <w:rsid w:val="006B1778"/>
    <w:rsid w:val="006B674E"/>
    <w:rsid w:val="006E6AA5"/>
    <w:rsid w:val="007123B4"/>
    <w:rsid w:val="007358F2"/>
    <w:rsid w:val="007D2B50"/>
    <w:rsid w:val="007D6622"/>
    <w:rsid w:val="0081498A"/>
    <w:rsid w:val="008470E2"/>
    <w:rsid w:val="00882634"/>
    <w:rsid w:val="00884772"/>
    <w:rsid w:val="008E242F"/>
    <w:rsid w:val="00926F8D"/>
    <w:rsid w:val="00934E9A"/>
    <w:rsid w:val="009A27A1"/>
    <w:rsid w:val="009A7783"/>
    <w:rsid w:val="00A05EF7"/>
    <w:rsid w:val="00A36D9D"/>
    <w:rsid w:val="00A42923"/>
    <w:rsid w:val="00A55A44"/>
    <w:rsid w:val="00A7005F"/>
    <w:rsid w:val="00A8223B"/>
    <w:rsid w:val="00A8261A"/>
    <w:rsid w:val="00AA714C"/>
    <w:rsid w:val="00AD378F"/>
    <w:rsid w:val="00AD77CD"/>
    <w:rsid w:val="00B273A3"/>
    <w:rsid w:val="00B93153"/>
    <w:rsid w:val="00BD65A0"/>
    <w:rsid w:val="00C208FD"/>
    <w:rsid w:val="00C24B78"/>
    <w:rsid w:val="00C9192D"/>
    <w:rsid w:val="00C964B4"/>
    <w:rsid w:val="00CB4FBB"/>
    <w:rsid w:val="00CD6DE1"/>
    <w:rsid w:val="00CE4170"/>
    <w:rsid w:val="00D03E76"/>
    <w:rsid w:val="00D11CA3"/>
    <w:rsid w:val="00D30B2B"/>
    <w:rsid w:val="00D4705F"/>
    <w:rsid w:val="00D713D1"/>
    <w:rsid w:val="00D971DB"/>
    <w:rsid w:val="00DA26B8"/>
    <w:rsid w:val="00DC248D"/>
    <w:rsid w:val="00DC4EE1"/>
    <w:rsid w:val="00DE2719"/>
    <w:rsid w:val="00E24D4C"/>
    <w:rsid w:val="00E31AB2"/>
    <w:rsid w:val="00E45BB9"/>
    <w:rsid w:val="00E54BF4"/>
    <w:rsid w:val="00E81D49"/>
    <w:rsid w:val="00E9213A"/>
    <w:rsid w:val="00EA02C3"/>
    <w:rsid w:val="00EA7590"/>
    <w:rsid w:val="00EB5064"/>
    <w:rsid w:val="00ED7887"/>
    <w:rsid w:val="00F05475"/>
    <w:rsid w:val="00F511A2"/>
    <w:rsid w:val="00F77BC7"/>
    <w:rsid w:val="00FA64DD"/>
    <w:rsid w:val="00FB064D"/>
    <w:rsid w:val="00FC288B"/>
    <w:rsid w:val="00FC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49D010E"/>
  <w15:chartTrackingRefBased/>
  <w15:docId w15:val="{94418E3A-DD9A-F94A-AE6A-DE1B11DBB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</w:rPr>
    </w:rPrDefault>
    <w:pPrDefault>
      <w:pPr>
        <w:spacing w:after="2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" w:unhideWhenUsed="1" w:qFormat="1"/>
    <w:lsdException w:name="Signature" w:semiHidden="1" w:uiPriority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1" w:unhideWhenUsed="1" w:qFormat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88B"/>
    <w:pPr>
      <w:spacing w:before="120"/>
    </w:pPr>
    <w:rPr>
      <w:spacing w:val="4"/>
      <w:szCs w:val="20"/>
    </w:rPr>
  </w:style>
  <w:style w:type="paragraph" w:styleId="Ttulo1">
    <w:name w:val="heading 1"/>
    <w:basedOn w:val="Normal"/>
    <w:next w:val="Normal"/>
    <w:link w:val="Ttulo1Car"/>
    <w:uiPriority w:val="9"/>
    <w:unhideWhenUsed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0443C"/>
    <w:pPr>
      <w:keepNext/>
      <w:keepLines/>
      <w:spacing w:before="160" w:after="0"/>
      <w:outlineLvl w:val="2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3E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3E7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3E7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3E7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3E7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3E7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0443C"/>
    <w:rPr>
      <w:rFonts w:asciiTheme="majorHAnsi" w:eastAsiaTheme="majorEastAsia" w:hAnsiTheme="majorHAnsi" w:cstheme="majorBidi"/>
      <w:color w:val="365F91" w:themeColor="accent1" w:themeShade="BF"/>
      <w:spacing w:val="4"/>
      <w:sz w:val="24"/>
      <w:szCs w:val="24"/>
    </w:r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normal">
    <w:name w:val="Normal Indent"/>
    <w:basedOn w:val="Normal"/>
    <w:uiPriority w:val="1"/>
    <w:unhideWhenUsed/>
    <w:qFormat/>
    <w:pPr>
      <w:spacing w:after="120"/>
      <w:ind w:left="360"/>
    </w:pPr>
  </w:style>
  <w:style w:type="paragraph" w:styleId="Fecha">
    <w:name w:val="Date"/>
    <w:basedOn w:val="Normal"/>
    <w:next w:val="Normal"/>
    <w:link w:val="FechaCar"/>
    <w:uiPriority w:val="1"/>
    <w:qFormat/>
    <w:pPr>
      <w:spacing w:before="80" w:line="240" w:lineRule="auto"/>
    </w:pPr>
  </w:style>
  <w:style w:type="character" w:customStyle="1" w:styleId="FechaCar">
    <w:name w:val="Fecha Car"/>
    <w:basedOn w:val="Fuentedeprrafopredeter"/>
    <w:link w:val="Fecha"/>
    <w:uiPriority w:val="1"/>
    <w:rPr>
      <w:spacing w:val="4"/>
      <w:sz w:val="22"/>
      <w:szCs w:val="20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before="0" w:after="360"/>
      <w:contextualSpacing/>
    </w:pPr>
  </w:style>
  <w:style w:type="character" w:customStyle="1" w:styleId="EncabezadoCar">
    <w:name w:val="Encabezado Car"/>
    <w:basedOn w:val="Fuentedeprrafopredeter"/>
    <w:link w:val="Encabezado"/>
    <w:uiPriority w:val="99"/>
    <w:rPr>
      <w:spacing w:val="4"/>
      <w:sz w:val="22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FC288B"/>
    <w:rPr>
      <w:color w:val="404040" w:themeColor="text1" w:themeTint="BF"/>
      <w:sz w:val="22"/>
    </w:rPr>
  </w:style>
  <w:style w:type="paragraph" w:styleId="Listaconnmeros">
    <w:name w:val="List Number"/>
    <w:basedOn w:val="Normal"/>
    <w:next w:val="Normal"/>
    <w:uiPriority w:val="1"/>
    <w:qFormat/>
    <w:pPr>
      <w:numPr>
        <w:numId w:val="1"/>
      </w:numPr>
      <w:spacing w:before="240" w:after="120"/>
      <w:contextualSpacing/>
    </w:pPr>
    <w:rPr>
      <w:b/>
      <w:bCs/>
    </w:rPr>
  </w:style>
  <w:style w:type="paragraph" w:styleId="Sinespaciado">
    <w:name w:val="No Spacing"/>
    <w:uiPriority w:val="1"/>
    <w:unhideWhenUsed/>
    <w:qFormat/>
    <w:pPr>
      <w:spacing w:after="0"/>
    </w:pPr>
    <w:rPr>
      <w:spacing w:val="4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3E76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3E76"/>
    <w:rPr>
      <w:rFonts w:ascii="Segoe UI" w:hAnsi="Segoe UI" w:cs="Segoe UI"/>
      <w:spacing w:val="4"/>
      <w:sz w:val="22"/>
      <w:szCs w:val="18"/>
    </w:rPr>
  </w:style>
  <w:style w:type="paragraph" w:styleId="Bibliografa">
    <w:name w:val="Bibliography"/>
    <w:basedOn w:val="Normal"/>
    <w:next w:val="Normal"/>
    <w:uiPriority w:val="37"/>
    <w:semiHidden/>
    <w:unhideWhenUsed/>
    <w:rsid w:val="00D03E76"/>
  </w:style>
  <w:style w:type="paragraph" w:styleId="Textodebloque">
    <w:name w:val="Block Text"/>
    <w:basedOn w:val="Normal"/>
    <w:uiPriority w:val="99"/>
    <w:semiHidden/>
    <w:unhideWhenUsed/>
    <w:rsid w:val="0010443C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03E76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03E76"/>
    <w:rPr>
      <w:spacing w:val="4"/>
      <w:sz w:val="22"/>
      <w:szCs w:val="20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D03E76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D03E76"/>
    <w:rPr>
      <w:spacing w:val="4"/>
      <w:sz w:val="22"/>
      <w:szCs w:val="20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D03E76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D03E76"/>
    <w:rPr>
      <w:spacing w:val="4"/>
      <w:sz w:val="22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D03E76"/>
    <w:pPr>
      <w:spacing w:after="24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D03E76"/>
    <w:rPr>
      <w:spacing w:val="4"/>
      <w:sz w:val="22"/>
      <w:szCs w:val="20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03E76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D03E76"/>
    <w:rPr>
      <w:spacing w:val="4"/>
      <w:sz w:val="22"/>
      <w:szCs w:val="20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D03E76"/>
    <w:pPr>
      <w:spacing w:after="24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D03E76"/>
    <w:rPr>
      <w:spacing w:val="4"/>
      <w:sz w:val="22"/>
      <w:szCs w:val="20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D03E76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D03E76"/>
    <w:rPr>
      <w:spacing w:val="4"/>
      <w:sz w:val="22"/>
      <w:szCs w:val="20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D03E76"/>
    <w:pPr>
      <w:spacing w:after="120"/>
      <w:ind w:left="283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D03E76"/>
    <w:rPr>
      <w:spacing w:val="4"/>
      <w:sz w:val="22"/>
      <w:szCs w:val="16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D03E76"/>
    <w:rPr>
      <w:b/>
      <w:bCs/>
      <w:i/>
      <w:iCs/>
      <w:spacing w:val="5"/>
      <w:sz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D03E76"/>
    <w:pPr>
      <w:spacing w:before="0" w:after="200" w:line="240" w:lineRule="auto"/>
    </w:pPr>
    <w:rPr>
      <w:i/>
      <w:iCs/>
      <w:color w:val="1F497D" w:themeColor="text2"/>
      <w:szCs w:val="18"/>
    </w:rPr>
  </w:style>
  <w:style w:type="paragraph" w:styleId="Cierre">
    <w:name w:val="Closing"/>
    <w:basedOn w:val="Normal"/>
    <w:link w:val="CierreCar"/>
    <w:uiPriority w:val="1"/>
    <w:semiHidden/>
    <w:unhideWhenUsed/>
    <w:qFormat/>
    <w:rsid w:val="00D03E76"/>
    <w:pPr>
      <w:spacing w:before="0"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1"/>
    <w:semiHidden/>
    <w:rsid w:val="00D03E76"/>
    <w:rPr>
      <w:spacing w:val="4"/>
      <w:sz w:val="22"/>
      <w:szCs w:val="20"/>
    </w:rPr>
  </w:style>
  <w:style w:type="table" w:styleId="Cuadrculavistosa">
    <w:name w:val="Colorful Grid"/>
    <w:basedOn w:val="Tab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D03E76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03E76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03E76"/>
    <w:rPr>
      <w:spacing w:val="4"/>
      <w:sz w:val="22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3E7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3E76"/>
    <w:rPr>
      <w:b/>
      <w:bCs/>
      <w:spacing w:val="4"/>
      <w:sz w:val="22"/>
      <w:szCs w:val="20"/>
    </w:rPr>
  </w:style>
  <w:style w:type="table" w:styleId="Listaoscura">
    <w:name w:val="Dark List"/>
    <w:basedOn w:val="Tab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D03E76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D03E76"/>
    <w:rPr>
      <w:rFonts w:ascii="Segoe UI" w:hAnsi="Segoe UI" w:cs="Segoe UI"/>
      <w:spacing w:val="4"/>
      <w:sz w:val="22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D03E76"/>
    <w:rPr>
      <w:spacing w:val="4"/>
      <w:sz w:val="22"/>
      <w:szCs w:val="20"/>
    </w:rPr>
  </w:style>
  <w:style w:type="character" w:styleId="nfasis">
    <w:name w:val="Emphasis"/>
    <w:basedOn w:val="Fuentedeprrafopredeter"/>
    <w:uiPriority w:val="1"/>
    <w:semiHidden/>
    <w:unhideWhenUsed/>
    <w:rsid w:val="00D03E76"/>
    <w:rPr>
      <w:i/>
      <w:iCs/>
      <w:sz w:val="22"/>
    </w:rPr>
  </w:style>
  <w:style w:type="character" w:styleId="Refdenotaalfinal">
    <w:name w:val="endnote reference"/>
    <w:basedOn w:val="Fuentedeprrafopredeter"/>
    <w:uiPriority w:val="99"/>
    <w:semiHidden/>
    <w:unhideWhenUsed/>
    <w:rsid w:val="00D03E76"/>
    <w:rPr>
      <w:sz w:val="22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D03E76"/>
    <w:rPr>
      <w:spacing w:val="4"/>
      <w:sz w:val="22"/>
      <w:szCs w:val="20"/>
    </w:rPr>
  </w:style>
  <w:style w:type="paragraph" w:styleId="Direccinsobre">
    <w:name w:val="envelope address"/>
    <w:basedOn w:val="Normal"/>
    <w:uiPriority w:val="99"/>
    <w:semiHidden/>
    <w:unhideWhenUsed/>
    <w:rsid w:val="00D03E76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D03E76"/>
    <w:pPr>
      <w:spacing w:before="0" w:after="0" w:line="240" w:lineRule="auto"/>
    </w:pPr>
    <w:rPr>
      <w:rFonts w:asciiTheme="majorHAnsi" w:eastAsiaTheme="majorEastAsia" w:hAnsiTheme="majorHAnsi" w:cstheme="majorBidi"/>
    </w:rPr>
  </w:style>
  <w:style w:type="character" w:styleId="Hipervnculovisitado">
    <w:name w:val="FollowedHyperlink"/>
    <w:basedOn w:val="Fuentedeprrafopredeter"/>
    <w:uiPriority w:val="99"/>
    <w:semiHidden/>
    <w:unhideWhenUsed/>
    <w:rsid w:val="00D03E76"/>
    <w:rPr>
      <w:color w:val="800080" w:themeColor="followedHyperlink"/>
      <w:sz w:val="22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D03E7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3E76"/>
    <w:rPr>
      <w:spacing w:val="4"/>
      <w:sz w:val="22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03E76"/>
    <w:rPr>
      <w:sz w:val="22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03E76"/>
    <w:rPr>
      <w:spacing w:val="4"/>
      <w:sz w:val="22"/>
      <w:szCs w:val="20"/>
    </w:rPr>
  </w:style>
  <w:style w:type="table" w:styleId="Tablaconcuadrcula1clara">
    <w:name w:val="Grid Table 1 Light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cuadrcula3">
    <w:name w:val="Grid Table 3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ashtag">
    <w:name w:val="Hashtag"/>
    <w:basedOn w:val="Fuentedeprrafopredeter"/>
    <w:uiPriority w:val="99"/>
    <w:semiHidden/>
    <w:unhideWhenUsed/>
    <w:rsid w:val="00D03E76"/>
    <w:rPr>
      <w:color w:val="2B579A"/>
      <w:sz w:val="22"/>
      <w:shd w:val="clear" w:color="auto" w:fill="E6E6E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3E76"/>
    <w:rPr>
      <w:rFonts w:asciiTheme="majorHAnsi" w:eastAsiaTheme="majorEastAsia" w:hAnsiTheme="majorHAnsi" w:cstheme="majorBidi"/>
      <w:i/>
      <w:iCs/>
      <w:color w:val="365F91" w:themeColor="accent1" w:themeShade="BF"/>
      <w:spacing w:val="4"/>
      <w:sz w:val="22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3E76"/>
    <w:rPr>
      <w:rFonts w:asciiTheme="majorHAnsi" w:eastAsiaTheme="majorEastAsia" w:hAnsiTheme="majorHAnsi" w:cstheme="majorBidi"/>
      <w:color w:val="365F91" w:themeColor="accent1" w:themeShade="BF"/>
      <w:spacing w:val="4"/>
      <w:sz w:val="22"/>
      <w:szCs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3E76"/>
    <w:rPr>
      <w:rFonts w:asciiTheme="majorHAnsi" w:eastAsiaTheme="majorEastAsia" w:hAnsiTheme="majorHAnsi" w:cstheme="majorBidi"/>
      <w:color w:val="243F60" w:themeColor="accent1" w:themeShade="7F"/>
      <w:spacing w:val="4"/>
      <w:sz w:val="22"/>
      <w:szCs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3E76"/>
    <w:rPr>
      <w:rFonts w:asciiTheme="majorHAnsi" w:eastAsiaTheme="majorEastAsia" w:hAnsiTheme="majorHAnsi" w:cstheme="majorBidi"/>
      <w:i/>
      <w:iCs/>
      <w:color w:val="243F60" w:themeColor="accent1" w:themeShade="7F"/>
      <w:spacing w:val="4"/>
      <w:sz w:val="22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3E76"/>
    <w:rPr>
      <w:rFonts w:asciiTheme="majorHAnsi" w:eastAsiaTheme="majorEastAsia" w:hAnsiTheme="majorHAnsi" w:cstheme="majorBidi"/>
      <w:color w:val="272727" w:themeColor="text1" w:themeTint="D8"/>
      <w:spacing w:val="4"/>
      <w:sz w:val="22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3E76"/>
    <w:rPr>
      <w:rFonts w:asciiTheme="majorHAnsi" w:eastAsiaTheme="majorEastAsia" w:hAnsiTheme="majorHAnsi" w:cstheme="majorBidi"/>
      <w:i/>
      <w:iCs/>
      <w:color w:val="272727" w:themeColor="text1" w:themeTint="D8"/>
      <w:spacing w:val="4"/>
      <w:sz w:val="22"/>
      <w:szCs w:val="21"/>
    </w:rPr>
  </w:style>
  <w:style w:type="character" w:styleId="AcrnimoHTML">
    <w:name w:val="HTML Acronym"/>
    <w:basedOn w:val="Fuentedeprrafopredeter"/>
    <w:uiPriority w:val="99"/>
    <w:semiHidden/>
    <w:unhideWhenUsed/>
    <w:rsid w:val="00D03E76"/>
    <w:rPr>
      <w:sz w:val="22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D03E76"/>
    <w:pPr>
      <w:spacing w:before="0"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D03E76"/>
    <w:rPr>
      <w:i/>
      <w:iCs/>
      <w:spacing w:val="4"/>
      <w:sz w:val="22"/>
      <w:szCs w:val="20"/>
    </w:rPr>
  </w:style>
  <w:style w:type="character" w:styleId="CitaHTML">
    <w:name w:val="HTML Cite"/>
    <w:basedOn w:val="Fuentedeprrafopredeter"/>
    <w:uiPriority w:val="99"/>
    <w:semiHidden/>
    <w:unhideWhenUsed/>
    <w:rsid w:val="00D03E76"/>
    <w:rPr>
      <w:i/>
      <w:iCs/>
      <w:sz w:val="22"/>
    </w:rPr>
  </w:style>
  <w:style w:type="character" w:styleId="CdigoHTML">
    <w:name w:val="HTML Code"/>
    <w:basedOn w:val="Fuentedeprrafopredeter"/>
    <w:uiPriority w:val="99"/>
    <w:semiHidden/>
    <w:unhideWhenUsed/>
    <w:rsid w:val="00D03E76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D03E76"/>
    <w:rPr>
      <w:i/>
      <w:iCs/>
      <w:sz w:val="22"/>
    </w:rPr>
  </w:style>
  <w:style w:type="character" w:styleId="TecladoHTML">
    <w:name w:val="HTML Keyboard"/>
    <w:basedOn w:val="Fuentedeprrafopredeter"/>
    <w:uiPriority w:val="99"/>
    <w:semiHidden/>
    <w:unhideWhenUsed/>
    <w:rsid w:val="00D03E76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03E76"/>
    <w:pPr>
      <w:spacing w:before="0" w:after="0" w:line="240" w:lineRule="auto"/>
    </w:pPr>
    <w:rPr>
      <w:rFonts w:ascii="Consolas" w:hAnsi="Consola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03E76"/>
    <w:rPr>
      <w:rFonts w:ascii="Consolas" w:hAnsi="Consolas"/>
      <w:spacing w:val="4"/>
      <w:sz w:val="22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D03E76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D03E76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D03E76"/>
    <w:rPr>
      <w:i/>
      <w:iCs/>
      <w:sz w:val="22"/>
    </w:rPr>
  </w:style>
  <w:style w:type="character" w:styleId="Hipervnculo">
    <w:name w:val="Hyperlink"/>
    <w:basedOn w:val="Fuentedeprrafopredeter"/>
    <w:uiPriority w:val="99"/>
    <w:semiHidden/>
    <w:unhideWhenUsed/>
    <w:rsid w:val="00D03E76"/>
    <w:rPr>
      <w:color w:val="0000FF" w:themeColor="hyperlink"/>
      <w:sz w:val="22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200" w:hanging="20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400" w:hanging="20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600" w:hanging="20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800" w:hanging="20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000" w:hanging="20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200" w:hanging="20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400" w:hanging="20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600" w:hanging="20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800" w:hanging="20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D03E76"/>
    <w:rPr>
      <w:rFonts w:asciiTheme="majorHAnsi" w:eastAsiaTheme="majorEastAsia" w:hAnsiTheme="majorHAnsi" w:cstheme="majorBidi"/>
      <w:b/>
      <w:bCs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10443C"/>
    <w:rPr>
      <w:i/>
      <w:iCs/>
      <w:color w:val="365F91" w:themeColor="accent1" w:themeShade="BF"/>
      <w:sz w:val="22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1044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10443C"/>
    <w:rPr>
      <w:i/>
      <w:iCs/>
      <w:color w:val="365F91" w:themeColor="accent1" w:themeShade="BF"/>
      <w:spacing w:val="4"/>
      <w:sz w:val="22"/>
      <w:szCs w:val="2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10443C"/>
    <w:rPr>
      <w:b/>
      <w:bCs/>
      <w:caps w:val="0"/>
      <w:smallCaps/>
      <w:color w:val="365F91" w:themeColor="accent1" w:themeShade="BF"/>
      <w:spacing w:val="5"/>
      <w:sz w:val="22"/>
    </w:rPr>
  </w:style>
  <w:style w:type="table" w:styleId="Cuadrculaclara">
    <w:name w:val="Light Grid"/>
    <w:basedOn w:val="Tab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D03E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D03E76"/>
    <w:rPr>
      <w:sz w:val="22"/>
    </w:rPr>
  </w:style>
  <w:style w:type="paragraph" w:styleId="Lista">
    <w:name w:val="List"/>
    <w:basedOn w:val="Normal"/>
    <w:uiPriority w:val="99"/>
    <w:semiHidden/>
    <w:unhideWhenUsed/>
    <w:rsid w:val="00D03E76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D03E76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D03E76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D03E76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D03E76"/>
    <w:pPr>
      <w:ind w:left="1415" w:hanging="283"/>
      <w:contextualSpacing/>
    </w:pPr>
  </w:style>
  <w:style w:type="paragraph" w:styleId="Listaconvietas">
    <w:name w:val="List Bullet"/>
    <w:basedOn w:val="Normal"/>
    <w:uiPriority w:val="99"/>
    <w:semiHidden/>
    <w:unhideWhenUsed/>
    <w:rsid w:val="00D03E76"/>
    <w:pPr>
      <w:numPr>
        <w:numId w:val="2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D03E76"/>
    <w:pPr>
      <w:numPr>
        <w:numId w:val="3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D03E76"/>
    <w:pPr>
      <w:numPr>
        <w:numId w:val="4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D03E76"/>
    <w:pPr>
      <w:numPr>
        <w:numId w:val="5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D03E76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qFormat/>
    <w:rsid w:val="00D03E76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D03E76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D03E76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D03E76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D03E76"/>
    <w:pPr>
      <w:spacing w:after="120"/>
      <w:ind w:left="1415"/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D03E76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D03E76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D03E76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D03E76"/>
    <w:pPr>
      <w:numPr>
        <w:numId w:val="10"/>
      </w:numPr>
      <w:contextualSpacing/>
    </w:pPr>
  </w:style>
  <w:style w:type="paragraph" w:styleId="Prrafodelista">
    <w:name w:val="List Paragraph"/>
    <w:basedOn w:val="Normal"/>
    <w:uiPriority w:val="34"/>
    <w:unhideWhenUsed/>
    <w:qFormat/>
    <w:rsid w:val="00D03E76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2">
    <w:name w:val="List Table 2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3">
    <w:name w:val="List Table 3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D03E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after="0"/>
    </w:pPr>
    <w:rPr>
      <w:rFonts w:ascii="Consolas" w:hAnsi="Consolas"/>
      <w:spacing w:val="4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D03E76"/>
    <w:rPr>
      <w:rFonts w:ascii="Consolas" w:hAnsi="Consolas"/>
      <w:spacing w:val="4"/>
      <w:sz w:val="22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cionar">
    <w:name w:val="Mention"/>
    <w:basedOn w:val="Fuentedeprrafopredeter"/>
    <w:uiPriority w:val="99"/>
    <w:semiHidden/>
    <w:unhideWhenUsed/>
    <w:rsid w:val="00D03E76"/>
    <w:rPr>
      <w:color w:val="2B579A"/>
      <w:sz w:val="22"/>
      <w:shd w:val="clear" w:color="auto" w:fill="E6E6E6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D03E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D03E76"/>
    <w:rPr>
      <w:rFonts w:asciiTheme="majorHAnsi" w:eastAsiaTheme="majorEastAsia" w:hAnsiTheme="majorHAnsi" w:cstheme="majorBidi"/>
      <w:spacing w:val="4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D03E76"/>
    <w:rPr>
      <w:rFonts w:ascii="Times New Roman" w:hAnsi="Times New Roman" w:cs="Times New Roman"/>
      <w:sz w:val="24"/>
      <w:szCs w:val="24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D03E76"/>
    <w:rPr>
      <w:spacing w:val="4"/>
      <w:sz w:val="22"/>
      <w:szCs w:val="20"/>
    </w:rPr>
  </w:style>
  <w:style w:type="character" w:styleId="Nmerodepgina">
    <w:name w:val="page number"/>
    <w:basedOn w:val="Fuentedeprrafopredeter"/>
    <w:uiPriority w:val="99"/>
    <w:semiHidden/>
    <w:unhideWhenUsed/>
    <w:rsid w:val="00D03E76"/>
    <w:rPr>
      <w:sz w:val="22"/>
    </w:rPr>
  </w:style>
  <w:style w:type="table" w:styleId="Tablanormal1">
    <w:name w:val="Plain Table 1"/>
    <w:basedOn w:val="Tablanormal"/>
    <w:uiPriority w:val="41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D03E76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D03E76"/>
    <w:rPr>
      <w:rFonts w:ascii="Consolas" w:hAnsi="Consolas"/>
      <w:spacing w:val="4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D03E7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D03E76"/>
    <w:rPr>
      <w:i/>
      <w:iCs/>
      <w:color w:val="404040" w:themeColor="text1" w:themeTint="BF"/>
      <w:spacing w:val="4"/>
      <w:sz w:val="22"/>
      <w:szCs w:val="20"/>
    </w:rPr>
  </w:style>
  <w:style w:type="paragraph" w:styleId="Saludo">
    <w:name w:val="Salutation"/>
    <w:basedOn w:val="Normal"/>
    <w:next w:val="Normal"/>
    <w:link w:val="SaludoCar"/>
    <w:uiPriority w:val="1"/>
    <w:semiHidden/>
    <w:unhideWhenUsed/>
    <w:qFormat/>
    <w:rsid w:val="00D03E76"/>
  </w:style>
  <w:style w:type="character" w:customStyle="1" w:styleId="SaludoCar">
    <w:name w:val="Saludo Car"/>
    <w:basedOn w:val="Fuentedeprrafopredeter"/>
    <w:link w:val="Saludo"/>
    <w:uiPriority w:val="1"/>
    <w:semiHidden/>
    <w:rsid w:val="00D03E76"/>
    <w:rPr>
      <w:spacing w:val="4"/>
      <w:sz w:val="22"/>
      <w:szCs w:val="20"/>
    </w:rPr>
  </w:style>
  <w:style w:type="paragraph" w:styleId="Firma">
    <w:name w:val="Signature"/>
    <w:basedOn w:val="Normal"/>
    <w:link w:val="FirmaCar"/>
    <w:uiPriority w:val="1"/>
    <w:semiHidden/>
    <w:unhideWhenUsed/>
    <w:qFormat/>
    <w:rsid w:val="00D03E76"/>
    <w:pPr>
      <w:spacing w:before="0"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1"/>
    <w:semiHidden/>
    <w:rsid w:val="00D03E76"/>
    <w:rPr>
      <w:spacing w:val="4"/>
      <w:sz w:val="22"/>
      <w:szCs w:val="20"/>
    </w:rPr>
  </w:style>
  <w:style w:type="character" w:styleId="Hipervnculointeligente">
    <w:name w:val="Smart Hyperlink"/>
    <w:basedOn w:val="Fuentedeprrafopredeter"/>
    <w:uiPriority w:val="99"/>
    <w:semiHidden/>
    <w:unhideWhenUsed/>
    <w:rsid w:val="00D03E76"/>
    <w:rPr>
      <w:sz w:val="22"/>
      <w:u w:val="dotted"/>
    </w:rPr>
  </w:style>
  <w:style w:type="character" w:styleId="Textoennegrita">
    <w:name w:val="Strong"/>
    <w:basedOn w:val="Fuentedeprrafopredeter"/>
    <w:uiPriority w:val="22"/>
    <w:semiHidden/>
    <w:unhideWhenUsed/>
    <w:qFormat/>
    <w:rsid w:val="00D03E76"/>
    <w:rPr>
      <w:b/>
      <w:bCs/>
      <w:sz w:val="22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rsid w:val="00D03E76"/>
    <w:pPr>
      <w:numPr>
        <w:ilvl w:val="1"/>
      </w:numPr>
      <w:spacing w:after="160"/>
    </w:pPr>
    <w:rPr>
      <w:color w:val="5A5A5A" w:themeColor="text1" w:themeTint="A5"/>
      <w:spacing w:val="15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D03E76"/>
    <w:rPr>
      <w:color w:val="5A5A5A" w:themeColor="text1" w:themeTint="A5"/>
      <w:spacing w:val="15"/>
      <w:sz w:val="22"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D03E76"/>
    <w:rPr>
      <w:i/>
      <w:iCs/>
      <w:color w:val="404040" w:themeColor="text1" w:themeTint="BF"/>
      <w:sz w:val="22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D03E76"/>
    <w:rPr>
      <w:smallCaps/>
      <w:color w:val="5A5A5A" w:themeColor="text1" w:themeTint="A5"/>
      <w:sz w:val="22"/>
    </w:rPr>
  </w:style>
  <w:style w:type="table" w:styleId="Tablaconefectos3D1">
    <w:name w:val="Table 3D effects 1"/>
    <w:basedOn w:val="Tablanormal"/>
    <w:uiPriority w:val="99"/>
    <w:semiHidden/>
    <w:unhideWhenUsed/>
    <w:rsid w:val="00D03E76"/>
    <w:pPr>
      <w:spacing w:before="12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D03E76"/>
    <w:pPr>
      <w:spacing w:before="12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D03E76"/>
    <w:pPr>
      <w:spacing w:before="12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D03E76"/>
    <w:pPr>
      <w:spacing w:before="12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D03E76"/>
    <w:pPr>
      <w:spacing w:before="12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D03E76"/>
    <w:pPr>
      <w:spacing w:before="12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D03E76"/>
    <w:pPr>
      <w:spacing w:before="12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D03E76"/>
    <w:pPr>
      <w:spacing w:before="12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D03E76"/>
    <w:pPr>
      <w:spacing w:before="12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D03E76"/>
    <w:pPr>
      <w:spacing w:before="12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D03E76"/>
    <w:pPr>
      <w:spacing w:before="12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D03E76"/>
    <w:pPr>
      <w:spacing w:before="12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D03E76"/>
    <w:pPr>
      <w:spacing w:before="12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D03E76"/>
    <w:pPr>
      <w:spacing w:before="12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D03E76"/>
    <w:pPr>
      <w:spacing w:before="12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D03E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D03E76"/>
    <w:pPr>
      <w:spacing w:before="12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D03E76"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D03E76"/>
    <w:pPr>
      <w:spacing w:after="0"/>
    </w:pPr>
  </w:style>
  <w:style w:type="table" w:styleId="Tablaprofesional">
    <w:name w:val="Table Professional"/>
    <w:basedOn w:val="Tab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D03E76"/>
    <w:pPr>
      <w:spacing w:before="12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D03E76"/>
    <w:pPr>
      <w:spacing w:before="12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D03E76"/>
    <w:pPr>
      <w:spacing w:before="12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D03E76"/>
    <w:pPr>
      <w:spacing w:before="12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D03E76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">
    <w:name w:val="Title"/>
    <w:basedOn w:val="Normal"/>
    <w:next w:val="Normal"/>
    <w:link w:val="TtuloCar"/>
    <w:uiPriority w:val="10"/>
    <w:semiHidden/>
    <w:unhideWhenUsed/>
    <w:qFormat/>
    <w:rsid w:val="00D03E76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semiHidden/>
    <w:rsid w:val="00D03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D03E76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D03E76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D03E76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D03E76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D03E76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D03E76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D03E76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D03E76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D03E76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D03E76"/>
    <w:pPr>
      <w:spacing w:after="100"/>
      <w:ind w:left="176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D03E76"/>
    <w:pPr>
      <w:outlineLvl w:val="9"/>
    </w:pPr>
  </w:style>
  <w:style w:type="character" w:styleId="Mencinsinresolver">
    <w:name w:val="Unresolved Mention"/>
    <w:basedOn w:val="Fuentedeprrafopredeter"/>
    <w:uiPriority w:val="99"/>
    <w:semiHidden/>
    <w:unhideWhenUsed/>
    <w:rsid w:val="00FC288B"/>
    <w:rPr>
      <w:color w:val="595959" w:themeColor="text1" w:themeTint="A6"/>
      <w:sz w:val="22"/>
      <w:shd w:val="clear" w:color="auto" w:fill="E6E6E6"/>
    </w:rPr>
  </w:style>
  <w:style w:type="paragraph" w:customStyle="1" w:styleId="p1">
    <w:name w:val="p1"/>
    <w:basedOn w:val="Normal"/>
    <w:rsid w:val="00E54BF4"/>
    <w:pPr>
      <w:spacing w:before="100" w:beforeAutospacing="1" w:after="100" w:afterAutospacing="1" w:line="240" w:lineRule="auto"/>
    </w:pPr>
    <w:rPr>
      <w:rFonts w:ascii="Times New Roman" w:hAnsi="Times New Roman" w:cs="Times New Roman"/>
      <w:spacing w:val="0"/>
      <w:sz w:val="24"/>
      <w:szCs w:val="24"/>
      <w:lang w:val="es-US" w:eastAsia="es-ES"/>
    </w:rPr>
  </w:style>
  <w:style w:type="character" w:customStyle="1" w:styleId="s1">
    <w:name w:val="s1"/>
    <w:basedOn w:val="Fuentedeprrafopredeter"/>
    <w:rsid w:val="00E54BF4"/>
  </w:style>
  <w:style w:type="character" w:customStyle="1" w:styleId="apple-converted-space">
    <w:name w:val="apple-converted-space"/>
    <w:basedOn w:val="Fuentedeprrafopredeter"/>
    <w:rsid w:val="00E54BF4"/>
  </w:style>
  <w:style w:type="paragraph" w:customStyle="1" w:styleId="p2">
    <w:name w:val="p2"/>
    <w:basedOn w:val="Normal"/>
    <w:rsid w:val="00E54BF4"/>
    <w:pPr>
      <w:spacing w:before="100" w:beforeAutospacing="1" w:after="100" w:afterAutospacing="1" w:line="240" w:lineRule="auto"/>
    </w:pPr>
    <w:rPr>
      <w:rFonts w:ascii="Times New Roman" w:hAnsi="Times New Roman" w:cs="Times New Roman"/>
      <w:spacing w:val="0"/>
      <w:sz w:val="24"/>
      <w:szCs w:val="24"/>
      <w:lang w:val="es-US" w:eastAsia="es-ES"/>
    </w:rPr>
  </w:style>
  <w:style w:type="character" w:customStyle="1" w:styleId="s2">
    <w:name w:val="s2"/>
    <w:basedOn w:val="Fuentedeprrafopredeter"/>
    <w:rsid w:val="00E54BF4"/>
  </w:style>
  <w:style w:type="character" w:customStyle="1" w:styleId="s3">
    <w:name w:val="s3"/>
    <w:basedOn w:val="Fuentedeprrafopredeter"/>
    <w:rsid w:val="00E54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9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3653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FFFFFF"/>
            <w:right w:val="none" w:sz="0" w:space="0" w:color="auto"/>
          </w:divBdr>
        </w:div>
        <w:div w:id="916134038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6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96449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1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4674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03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89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69761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2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524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824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040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55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5587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4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984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453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63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7420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0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075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81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38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4677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1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730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714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19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3303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71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947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54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3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1038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38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366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529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62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3127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09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277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69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0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7727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1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28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027968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990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091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4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70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067303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87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975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72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454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85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92276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17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602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359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803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360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7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006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0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32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7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312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6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614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00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87126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250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447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100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231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650605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58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397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06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61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82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8172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70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62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414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32917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1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23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4117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43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43670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2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675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996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350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86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72415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266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65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622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84199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096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218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739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45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94464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500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331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8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6167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86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2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9587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24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9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2059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8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07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3726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713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dat\Documents\%7b0692AAC7-C9D6-224A-97E2-ADC977C16B4A%7dtf04021852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{0692AAC7-C9D6-224A-97E2-ADC977C16B4A}tf04021852_win32</Template>
  <TotalTime>151</TotalTime>
  <Pages>10</Pages>
  <Words>1144</Words>
  <Characters>6296</Characters>
  <Application>Microsoft Office Word</Application>
  <DocSecurity>0</DocSecurity>
  <Lines>52</Lines>
  <Paragraphs>14</Paragraphs>
  <ScaleCrop>false</ScaleCrop>
  <Company/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Manrique Ruiz Jose Carlos</dc:creator>
  <cp:keywords/>
  <dc:description/>
  <cp:lastModifiedBy>Idat</cp:lastModifiedBy>
  <cp:revision>26</cp:revision>
  <dcterms:created xsi:type="dcterms:W3CDTF">2025-10-11T12:55:00Z</dcterms:created>
  <dcterms:modified xsi:type="dcterms:W3CDTF">2026-02-06T03:36:00Z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2025-06-03T23:41:37Z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be6becf1-4fef-4388-a21c-7184584d38cb</vt:lpwstr>
  </property>
  <property fmtid="{D5CDD505-2E9C-101B-9397-08002B2CF9AE}" pid="7" name="MSIP_Label_defa4170-0d19-0005-0004-bc88714345d2_ActionId">
    <vt:lpwstr>4e98d963-f840-4277-b823-68e914c5ed69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60, 3, 0, 1</vt:lpwstr>
  </property>
</Properties>
</file>